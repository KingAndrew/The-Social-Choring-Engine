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2F3F" w:rsidRPr="00E7098B" w:rsidRDefault="001E41C0" w:rsidP="00163C87">
      <w:pPr>
        <w:pStyle w:val="Title"/>
        <w:outlineLvl w:val="0"/>
        <w:rPr>
          <w:rFonts w:eastAsia="宋体"/>
          <w:lang w:eastAsia="zh-CN"/>
        </w:rPr>
      </w:pPr>
      <w:r>
        <w:rPr>
          <w:rFonts w:hint="eastAsia"/>
          <w:lang w:eastAsia="zh-CN"/>
        </w:rPr>
        <w:t>Development Guide</w:t>
      </w:r>
    </w:p>
    <w:p w:rsidR="00F82F3F" w:rsidRDefault="00B61927" w:rsidP="00B61927">
      <w:pPr>
        <w:pStyle w:val="ListParagraph"/>
        <w:numPr>
          <w:ilvl w:val="0"/>
          <w:numId w:val="7"/>
        </w:numPr>
        <w:rPr>
          <w:rFonts w:eastAsia="宋体"/>
          <w:lang w:eastAsia="zh-CN"/>
        </w:rPr>
      </w:pPr>
      <w:r>
        <w:rPr>
          <w:rFonts w:eastAsia="宋体" w:hint="eastAsia"/>
          <w:lang w:eastAsia="zh-CN"/>
        </w:rPr>
        <w:t>Environment setup</w:t>
      </w:r>
    </w:p>
    <w:p w:rsidR="00B61927" w:rsidRDefault="00B61927" w:rsidP="00B61927">
      <w:pPr>
        <w:pStyle w:val="ListParagraph"/>
        <w:numPr>
          <w:ilvl w:val="1"/>
          <w:numId w:val="7"/>
        </w:numPr>
        <w:rPr>
          <w:rFonts w:eastAsia="宋体"/>
          <w:lang w:eastAsia="zh-CN"/>
        </w:rPr>
      </w:pPr>
      <w:r>
        <w:rPr>
          <w:rFonts w:eastAsia="宋体" w:hint="eastAsia"/>
          <w:lang w:eastAsia="zh-CN"/>
        </w:rPr>
        <w:t xml:space="preserve">JDK 1.6 </w:t>
      </w:r>
    </w:p>
    <w:p w:rsidR="00B61927" w:rsidRDefault="00B61927" w:rsidP="00B61927">
      <w:pPr>
        <w:pStyle w:val="ListParagraph"/>
        <w:numPr>
          <w:ilvl w:val="1"/>
          <w:numId w:val="7"/>
        </w:numPr>
        <w:rPr>
          <w:rFonts w:eastAsia="宋体"/>
          <w:lang w:eastAsia="zh-CN"/>
        </w:rPr>
      </w:pPr>
      <w:r>
        <w:rPr>
          <w:rFonts w:eastAsia="宋体" w:hint="eastAsia"/>
          <w:lang w:eastAsia="zh-CN"/>
        </w:rPr>
        <w:t>Eclipse with GIT plugin</w:t>
      </w:r>
    </w:p>
    <w:p w:rsidR="00B61927" w:rsidRDefault="00B61927" w:rsidP="00B61927">
      <w:pPr>
        <w:pStyle w:val="ListParagraph"/>
        <w:numPr>
          <w:ilvl w:val="1"/>
          <w:numId w:val="7"/>
        </w:numPr>
        <w:rPr>
          <w:rFonts w:eastAsia="宋体"/>
          <w:lang w:eastAsia="zh-CN"/>
        </w:rPr>
      </w:pPr>
      <w:r>
        <w:rPr>
          <w:rFonts w:eastAsia="宋体" w:hint="eastAsia"/>
          <w:lang w:eastAsia="zh-CN"/>
        </w:rPr>
        <w:t>Tomcat 6.0</w:t>
      </w:r>
    </w:p>
    <w:p w:rsidR="00B61927" w:rsidRDefault="00B61927" w:rsidP="00B61927">
      <w:pPr>
        <w:pStyle w:val="ListParagraph"/>
        <w:numPr>
          <w:ilvl w:val="1"/>
          <w:numId w:val="7"/>
        </w:numPr>
        <w:rPr>
          <w:rFonts w:eastAsia="宋体"/>
          <w:lang w:eastAsia="zh-CN"/>
        </w:rPr>
      </w:pPr>
      <w:r>
        <w:rPr>
          <w:rFonts w:eastAsia="宋体" w:hint="eastAsia"/>
          <w:lang w:eastAsia="zh-CN"/>
        </w:rPr>
        <w:t>MYSQL 5.2</w:t>
      </w:r>
    </w:p>
    <w:p w:rsidR="00B61927" w:rsidRDefault="00B61927" w:rsidP="00163C87">
      <w:pPr>
        <w:pStyle w:val="ListParagraph"/>
        <w:ind w:left="1440"/>
        <w:rPr>
          <w:rFonts w:eastAsia="宋体"/>
          <w:lang w:eastAsia="zh-CN"/>
        </w:rPr>
      </w:pPr>
    </w:p>
    <w:p w:rsidR="00B61927" w:rsidRDefault="00D06312" w:rsidP="00B61927">
      <w:pPr>
        <w:pStyle w:val="ListParagraph"/>
        <w:numPr>
          <w:ilvl w:val="0"/>
          <w:numId w:val="7"/>
        </w:numPr>
        <w:rPr>
          <w:rFonts w:eastAsia="宋体"/>
          <w:lang w:eastAsia="zh-CN"/>
        </w:rPr>
      </w:pPr>
      <w:r>
        <w:rPr>
          <w:rFonts w:eastAsia="宋体" w:hint="eastAsia"/>
          <w:lang w:eastAsia="zh-CN"/>
        </w:rPr>
        <w:t>Open Eclipse</w:t>
      </w:r>
    </w:p>
    <w:p w:rsidR="00D06312" w:rsidRPr="00D06312" w:rsidRDefault="00D06312" w:rsidP="00D06312">
      <w:pPr>
        <w:rPr>
          <w:rFonts w:eastAsia="宋体"/>
          <w:lang w:eastAsia="zh-CN"/>
        </w:rPr>
      </w:pPr>
    </w:p>
    <w:p w:rsidR="00D06312" w:rsidRPr="00D06312" w:rsidRDefault="00D06312" w:rsidP="00D06312">
      <w:pPr>
        <w:rPr>
          <w:rFonts w:ascii="Times New Roman" w:eastAsia="Times New Roman" w:hAnsi="Times New Roman" w:cs="Times New Roman"/>
          <w:lang w:eastAsia="zh-CN"/>
        </w:rPr>
      </w:pPr>
      <w:r>
        <w:rPr>
          <w:noProof/>
          <w:lang w:eastAsia="zh-CN"/>
        </w:rPr>
        <w:drawing>
          <wp:inline distT="0" distB="0" distL="0" distR="0">
            <wp:extent cx="5532240" cy="3935895"/>
            <wp:effectExtent l="19050" t="0" r="0" b="0"/>
            <wp:docPr id="2" name="Picture 1" descr="C:\Users\wayne\AppData\Roaming\Tencent\Users\9853607\QQ\WinTemp\RichOle\E66F))XIM$P3U[`83(W{H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yne\AppData\Roaming\Tencent\Users\9853607\QQ\WinTemp\RichOle\E66F))XIM$P3U[`83(W{H97.jpg"/>
                    <pic:cNvPicPr>
                      <a:picLocks noChangeAspect="1" noChangeArrowheads="1"/>
                    </pic:cNvPicPr>
                  </pic:nvPicPr>
                  <pic:blipFill>
                    <a:blip r:embed="rId8"/>
                    <a:srcRect/>
                    <a:stretch>
                      <a:fillRect/>
                    </a:stretch>
                  </pic:blipFill>
                  <pic:spPr bwMode="auto">
                    <a:xfrm>
                      <a:off x="0" y="0"/>
                      <a:ext cx="5534113" cy="3937227"/>
                    </a:xfrm>
                    <a:prstGeom prst="rect">
                      <a:avLst/>
                    </a:prstGeom>
                    <a:noFill/>
                    <a:ln w="9525">
                      <a:noFill/>
                      <a:miter lim="800000"/>
                      <a:headEnd/>
                      <a:tailEnd/>
                    </a:ln>
                  </pic:spPr>
                </pic:pic>
              </a:graphicData>
            </a:graphic>
          </wp:inline>
        </w:drawing>
      </w:r>
    </w:p>
    <w:p w:rsidR="00D06312" w:rsidRDefault="00D06312" w:rsidP="00D06312">
      <w:pPr>
        <w:rPr>
          <w:rFonts w:eastAsia="宋体"/>
          <w:lang w:eastAsia="zh-CN"/>
        </w:rPr>
      </w:pPr>
    </w:p>
    <w:p w:rsidR="00D06312" w:rsidRPr="00D06312" w:rsidRDefault="00D06312" w:rsidP="00D06312">
      <w:pPr>
        <w:rPr>
          <w:rFonts w:eastAsia="宋体"/>
          <w:lang w:eastAsia="zh-CN"/>
        </w:rPr>
      </w:pPr>
    </w:p>
    <w:p w:rsidR="00D06312" w:rsidRDefault="00D06312" w:rsidP="00B61927">
      <w:pPr>
        <w:pStyle w:val="ListParagraph"/>
        <w:numPr>
          <w:ilvl w:val="0"/>
          <w:numId w:val="7"/>
        </w:numPr>
        <w:rPr>
          <w:rFonts w:eastAsia="宋体"/>
          <w:lang w:eastAsia="zh-CN"/>
        </w:rPr>
      </w:pPr>
      <w:r>
        <w:rPr>
          <w:rFonts w:eastAsia="宋体" w:hint="eastAsia"/>
          <w:lang w:eastAsia="zh-CN"/>
        </w:rPr>
        <w:t xml:space="preserve">Select import project from GIT </w:t>
      </w:r>
    </w:p>
    <w:p w:rsidR="00D06312" w:rsidRDefault="00D06312" w:rsidP="00D06312">
      <w:pPr>
        <w:rPr>
          <w:rFonts w:eastAsia="宋体"/>
          <w:lang w:eastAsia="zh-CN"/>
        </w:rPr>
      </w:pPr>
      <w:r w:rsidRPr="00D06312">
        <w:rPr>
          <w:rFonts w:eastAsia="宋体"/>
          <w:noProof/>
          <w:lang w:eastAsia="zh-CN"/>
        </w:rPr>
        <w:lastRenderedPageBreak/>
        <w:drawing>
          <wp:inline distT="0" distB="0" distL="0" distR="0">
            <wp:extent cx="5486400" cy="3934581"/>
            <wp:effectExtent l="19050" t="0" r="0" b="0"/>
            <wp:docPr id="4" name="Picture 3" descr="C:\Users\wayne\AppData\Roaming\Tencent\Users\9853607\QQ\WinTemp\RichOle\G{(0`QXCG}MEPD~QMGYMQY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yne\AppData\Roaming\Tencent\Users\9853607\QQ\WinTemp\RichOle\G{(0`QXCG}MEPD~QMGYMQYR.jpg"/>
                    <pic:cNvPicPr>
                      <a:picLocks noChangeAspect="1" noChangeArrowheads="1"/>
                    </pic:cNvPicPr>
                  </pic:nvPicPr>
                  <pic:blipFill>
                    <a:blip r:embed="rId9"/>
                    <a:srcRect/>
                    <a:stretch>
                      <a:fillRect/>
                    </a:stretch>
                  </pic:blipFill>
                  <pic:spPr bwMode="auto">
                    <a:xfrm>
                      <a:off x="0" y="0"/>
                      <a:ext cx="5486400" cy="3934581"/>
                    </a:xfrm>
                    <a:prstGeom prst="rect">
                      <a:avLst/>
                    </a:prstGeom>
                    <a:noFill/>
                    <a:ln w="9525">
                      <a:noFill/>
                      <a:miter lim="800000"/>
                      <a:headEnd/>
                      <a:tailEnd/>
                    </a:ln>
                  </pic:spPr>
                </pic:pic>
              </a:graphicData>
            </a:graphic>
          </wp:inline>
        </w:drawing>
      </w:r>
    </w:p>
    <w:p w:rsidR="00D06312" w:rsidRPr="00D06312" w:rsidRDefault="00D06312" w:rsidP="00D06312">
      <w:pPr>
        <w:rPr>
          <w:rFonts w:eastAsia="宋体"/>
          <w:lang w:eastAsia="zh-CN"/>
        </w:rPr>
      </w:pPr>
    </w:p>
    <w:p w:rsidR="00D06312" w:rsidRDefault="00D06312" w:rsidP="00B61927">
      <w:pPr>
        <w:pStyle w:val="ListParagraph"/>
        <w:numPr>
          <w:ilvl w:val="0"/>
          <w:numId w:val="7"/>
        </w:numPr>
        <w:rPr>
          <w:rFonts w:eastAsia="宋体"/>
          <w:lang w:eastAsia="zh-CN"/>
        </w:rPr>
      </w:pPr>
      <w:r>
        <w:rPr>
          <w:rFonts w:eastAsia="宋体" w:hint="eastAsia"/>
          <w:lang w:eastAsia="zh-CN"/>
        </w:rPr>
        <w:t xml:space="preserve">Select URI -&gt; Enter: </w:t>
      </w:r>
      <w:hyperlink r:id="rId10" w:history="1">
        <w:r w:rsidRPr="006E736A">
          <w:rPr>
            <w:rStyle w:val="Hyperlink"/>
            <w:rFonts w:eastAsia="宋体"/>
            <w:lang w:eastAsia="zh-CN"/>
          </w:rPr>
          <w:t>https://github.com/KingAndrew/The-Social-Choring-Engine.git</w:t>
        </w:r>
      </w:hyperlink>
    </w:p>
    <w:p w:rsidR="00D06312" w:rsidRDefault="00D06312" w:rsidP="00D06312">
      <w:pPr>
        <w:pStyle w:val="ListParagraph"/>
        <w:rPr>
          <w:rFonts w:eastAsia="宋体"/>
          <w:lang w:eastAsia="zh-CN"/>
        </w:rPr>
      </w:pPr>
      <w:r>
        <w:rPr>
          <w:rFonts w:eastAsia="宋体" w:hint="eastAsia"/>
          <w:lang w:eastAsia="zh-CN"/>
        </w:rPr>
        <w:t>Username/Password</w:t>
      </w:r>
    </w:p>
    <w:p w:rsidR="00D06312" w:rsidRDefault="00D06312" w:rsidP="00D06312">
      <w:pPr>
        <w:pStyle w:val="ListParagraph"/>
        <w:rPr>
          <w:rFonts w:eastAsia="宋体"/>
          <w:lang w:eastAsia="zh-CN"/>
        </w:rPr>
      </w:pPr>
      <w:r>
        <w:rPr>
          <w:rFonts w:eastAsia="宋体" w:hint="eastAsia"/>
          <w:noProof/>
          <w:lang w:eastAsia="zh-CN"/>
        </w:rPr>
        <w:lastRenderedPageBreak/>
        <w:drawing>
          <wp:inline distT="0" distB="0" distL="0" distR="0">
            <wp:extent cx="5486400" cy="3924078"/>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486400" cy="3924078"/>
                    </a:xfrm>
                    <a:prstGeom prst="rect">
                      <a:avLst/>
                    </a:prstGeom>
                    <a:noFill/>
                    <a:ln w="9525">
                      <a:noFill/>
                      <a:miter lim="800000"/>
                      <a:headEnd/>
                      <a:tailEnd/>
                    </a:ln>
                  </pic:spPr>
                </pic:pic>
              </a:graphicData>
            </a:graphic>
          </wp:inline>
        </w:drawing>
      </w:r>
    </w:p>
    <w:p w:rsidR="00D06312" w:rsidRDefault="00D06312" w:rsidP="00D06312">
      <w:pPr>
        <w:pStyle w:val="ListParagraph"/>
        <w:rPr>
          <w:rFonts w:eastAsia="宋体"/>
          <w:lang w:eastAsia="zh-CN"/>
        </w:rPr>
      </w:pPr>
    </w:p>
    <w:p w:rsidR="00D06312" w:rsidRDefault="00D06312" w:rsidP="00D06312">
      <w:pPr>
        <w:pStyle w:val="ListParagraph"/>
        <w:rPr>
          <w:rFonts w:eastAsia="宋体"/>
          <w:lang w:eastAsia="zh-CN"/>
        </w:rPr>
      </w:pPr>
    </w:p>
    <w:p w:rsidR="00D06312" w:rsidRDefault="00D06312" w:rsidP="00D06312">
      <w:pPr>
        <w:pStyle w:val="ListParagraph"/>
        <w:rPr>
          <w:rFonts w:eastAsia="宋体"/>
          <w:lang w:eastAsia="zh-CN"/>
        </w:rPr>
      </w:pPr>
    </w:p>
    <w:p w:rsidR="00D06312" w:rsidRDefault="00D06312" w:rsidP="00B61927">
      <w:pPr>
        <w:pStyle w:val="ListParagraph"/>
        <w:numPr>
          <w:ilvl w:val="0"/>
          <w:numId w:val="7"/>
        </w:numPr>
        <w:rPr>
          <w:rFonts w:eastAsia="宋体"/>
          <w:lang w:eastAsia="zh-CN"/>
        </w:rPr>
      </w:pPr>
      <w:r>
        <w:rPr>
          <w:rFonts w:eastAsia="宋体" w:hint="eastAsia"/>
          <w:lang w:eastAsia="zh-CN"/>
        </w:rPr>
        <w:t xml:space="preserve">Next -&gt; Next, select </w:t>
      </w:r>
      <w:r w:rsidR="008268E1">
        <w:rPr>
          <w:rFonts w:eastAsia="宋体" w:hint="eastAsia"/>
          <w:lang w:eastAsia="zh-CN"/>
        </w:rPr>
        <w:t xml:space="preserve">a </w:t>
      </w:r>
      <w:r>
        <w:rPr>
          <w:rFonts w:eastAsia="宋体" w:hint="eastAsia"/>
          <w:lang w:eastAsia="zh-CN"/>
        </w:rPr>
        <w:t>Local directory for the project</w:t>
      </w:r>
    </w:p>
    <w:p w:rsidR="00D06312" w:rsidRDefault="00D06312" w:rsidP="00D06312">
      <w:pPr>
        <w:rPr>
          <w:rFonts w:eastAsia="宋体"/>
          <w:lang w:eastAsia="zh-CN"/>
        </w:rPr>
      </w:pPr>
      <w:r>
        <w:rPr>
          <w:rFonts w:eastAsia="宋体" w:hint="eastAsia"/>
          <w:noProof/>
          <w:lang w:eastAsia="zh-CN"/>
        </w:rPr>
        <w:lastRenderedPageBreak/>
        <w:drawing>
          <wp:inline distT="0" distB="0" distL="0" distR="0">
            <wp:extent cx="5486400" cy="391658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486400" cy="3916581"/>
                    </a:xfrm>
                    <a:prstGeom prst="rect">
                      <a:avLst/>
                    </a:prstGeom>
                    <a:noFill/>
                    <a:ln w="9525">
                      <a:noFill/>
                      <a:miter lim="800000"/>
                      <a:headEnd/>
                      <a:tailEnd/>
                    </a:ln>
                  </pic:spPr>
                </pic:pic>
              </a:graphicData>
            </a:graphic>
          </wp:inline>
        </w:drawing>
      </w:r>
    </w:p>
    <w:p w:rsidR="00D06312" w:rsidRPr="00D06312" w:rsidRDefault="00D06312" w:rsidP="00D06312">
      <w:pPr>
        <w:rPr>
          <w:rFonts w:eastAsia="宋体"/>
          <w:lang w:eastAsia="zh-CN"/>
        </w:rPr>
      </w:pPr>
    </w:p>
    <w:p w:rsidR="00D06312" w:rsidRDefault="00D06312" w:rsidP="00B61927">
      <w:pPr>
        <w:pStyle w:val="ListParagraph"/>
        <w:numPr>
          <w:ilvl w:val="0"/>
          <w:numId w:val="7"/>
        </w:numPr>
        <w:rPr>
          <w:rFonts w:eastAsia="宋体"/>
          <w:lang w:eastAsia="zh-CN"/>
        </w:rPr>
      </w:pPr>
      <w:r>
        <w:rPr>
          <w:rFonts w:eastAsia="宋体" w:hint="eastAsia"/>
          <w:lang w:eastAsia="zh-CN"/>
        </w:rPr>
        <w:t xml:space="preserve">Next -&gt; Select </w:t>
      </w:r>
      <w:r>
        <w:rPr>
          <w:rFonts w:eastAsia="宋体"/>
          <w:lang w:eastAsia="zh-CN"/>
        </w:rPr>
        <w:t>“</w:t>
      </w:r>
      <w:r>
        <w:rPr>
          <w:rFonts w:eastAsia="宋体" w:hint="eastAsia"/>
          <w:lang w:eastAsia="zh-CN"/>
        </w:rPr>
        <w:t>Import Existing project</w:t>
      </w:r>
      <w:r>
        <w:rPr>
          <w:rFonts w:eastAsia="宋体"/>
          <w:lang w:eastAsia="zh-CN"/>
        </w:rPr>
        <w:t>”</w:t>
      </w:r>
      <w:r>
        <w:rPr>
          <w:rFonts w:eastAsia="宋体" w:hint="eastAsia"/>
          <w:lang w:eastAsia="zh-CN"/>
        </w:rPr>
        <w:t>, -&gt; Next, click Finish</w:t>
      </w:r>
    </w:p>
    <w:p w:rsidR="00D06312" w:rsidRDefault="00D06312" w:rsidP="00D06312">
      <w:pPr>
        <w:rPr>
          <w:rFonts w:eastAsia="宋体"/>
          <w:lang w:eastAsia="zh-CN"/>
        </w:rPr>
      </w:pPr>
      <w:r>
        <w:rPr>
          <w:rFonts w:eastAsia="宋体" w:hint="eastAsia"/>
          <w:noProof/>
          <w:lang w:eastAsia="zh-CN"/>
        </w:rPr>
        <w:drawing>
          <wp:inline distT="0" distB="0" distL="0" distR="0">
            <wp:extent cx="5486400" cy="391269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486400" cy="3912694"/>
                    </a:xfrm>
                    <a:prstGeom prst="rect">
                      <a:avLst/>
                    </a:prstGeom>
                    <a:noFill/>
                    <a:ln w="9525">
                      <a:noFill/>
                      <a:miter lim="800000"/>
                      <a:headEnd/>
                      <a:tailEnd/>
                    </a:ln>
                  </pic:spPr>
                </pic:pic>
              </a:graphicData>
            </a:graphic>
          </wp:inline>
        </w:drawing>
      </w:r>
    </w:p>
    <w:p w:rsidR="00D06312" w:rsidRPr="00D06312" w:rsidRDefault="00D06312" w:rsidP="00D06312">
      <w:pPr>
        <w:rPr>
          <w:rFonts w:eastAsia="宋体"/>
          <w:lang w:eastAsia="zh-CN"/>
        </w:rPr>
      </w:pPr>
    </w:p>
    <w:p w:rsidR="00D06312" w:rsidRDefault="00D06312" w:rsidP="00B61927">
      <w:pPr>
        <w:pStyle w:val="ListParagraph"/>
        <w:numPr>
          <w:ilvl w:val="0"/>
          <w:numId w:val="7"/>
        </w:numPr>
        <w:rPr>
          <w:rFonts w:eastAsia="宋体"/>
          <w:lang w:eastAsia="zh-CN"/>
        </w:rPr>
      </w:pPr>
      <w:r>
        <w:rPr>
          <w:rFonts w:eastAsia="宋体" w:hint="eastAsia"/>
          <w:lang w:eastAsia="zh-CN"/>
        </w:rPr>
        <w:t>Then your Eclipse will be like this, don</w:t>
      </w:r>
      <w:r>
        <w:rPr>
          <w:rFonts w:eastAsia="宋体"/>
          <w:lang w:eastAsia="zh-CN"/>
        </w:rPr>
        <w:t>’</w:t>
      </w:r>
      <w:r>
        <w:rPr>
          <w:rFonts w:eastAsia="宋体" w:hint="eastAsia"/>
          <w:lang w:eastAsia="zh-CN"/>
        </w:rPr>
        <w:t>t worry about the compile error for now.</w:t>
      </w:r>
    </w:p>
    <w:p w:rsidR="00D06312" w:rsidRDefault="00D06312" w:rsidP="00D06312">
      <w:pPr>
        <w:rPr>
          <w:rFonts w:eastAsia="宋体"/>
          <w:lang w:eastAsia="zh-CN"/>
        </w:rPr>
      </w:pPr>
      <w:r>
        <w:rPr>
          <w:rFonts w:eastAsia="宋体" w:hint="eastAsia"/>
          <w:noProof/>
          <w:lang w:eastAsia="zh-CN"/>
        </w:rPr>
        <w:drawing>
          <wp:inline distT="0" distB="0" distL="0" distR="0">
            <wp:extent cx="5486400" cy="390328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486400" cy="3903282"/>
                    </a:xfrm>
                    <a:prstGeom prst="rect">
                      <a:avLst/>
                    </a:prstGeom>
                    <a:noFill/>
                    <a:ln w="9525">
                      <a:noFill/>
                      <a:miter lim="800000"/>
                      <a:headEnd/>
                      <a:tailEnd/>
                    </a:ln>
                  </pic:spPr>
                </pic:pic>
              </a:graphicData>
            </a:graphic>
          </wp:inline>
        </w:drawing>
      </w:r>
    </w:p>
    <w:p w:rsidR="00D06312" w:rsidRDefault="00D06312" w:rsidP="00D06312">
      <w:pPr>
        <w:rPr>
          <w:rFonts w:eastAsia="宋体"/>
          <w:lang w:eastAsia="zh-CN"/>
        </w:rPr>
      </w:pPr>
    </w:p>
    <w:p w:rsidR="00D06312" w:rsidRPr="00D06312" w:rsidRDefault="00D06312" w:rsidP="00D06312">
      <w:pPr>
        <w:rPr>
          <w:rFonts w:eastAsia="宋体"/>
          <w:lang w:eastAsia="zh-CN"/>
        </w:rPr>
      </w:pPr>
    </w:p>
    <w:p w:rsidR="00D06312" w:rsidRDefault="00665A48" w:rsidP="00B61927">
      <w:pPr>
        <w:pStyle w:val="ListParagraph"/>
        <w:numPr>
          <w:ilvl w:val="0"/>
          <w:numId w:val="7"/>
        </w:numPr>
        <w:rPr>
          <w:rFonts w:eastAsia="宋体"/>
          <w:lang w:eastAsia="zh-CN"/>
        </w:rPr>
      </w:pPr>
      <w:r>
        <w:rPr>
          <w:rFonts w:eastAsia="宋体" w:hint="eastAsia"/>
          <w:lang w:eastAsia="zh-CN"/>
        </w:rPr>
        <w:t>Create a Tomcat Server instance in eclipse, select the installed tomcat and click Finish</w:t>
      </w:r>
    </w:p>
    <w:p w:rsidR="00665A48" w:rsidRDefault="00665A48" w:rsidP="00665A48">
      <w:pPr>
        <w:rPr>
          <w:rFonts w:eastAsia="宋体"/>
          <w:lang w:eastAsia="zh-CN"/>
        </w:rPr>
      </w:pPr>
      <w:r>
        <w:rPr>
          <w:rFonts w:eastAsia="宋体" w:hint="eastAsia"/>
          <w:noProof/>
          <w:lang w:eastAsia="zh-CN"/>
        </w:rPr>
        <w:lastRenderedPageBreak/>
        <w:drawing>
          <wp:inline distT="0" distB="0" distL="0" distR="0">
            <wp:extent cx="5486400" cy="395264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5486400" cy="3952649"/>
                    </a:xfrm>
                    <a:prstGeom prst="rect">
                      <a:avLst/>
                    </a:prstGeom>
                    <a:noFill/>
                    <a:ln w="9525">
                      <a:noFill/>
                      <a:miter lim="800000"/>
                      <a:headEnd/>
                      <a:tailEnd/>
                    </a:ln>
                  </pic:spPr>
                </pic:pic>
              </a:graphicData>
            </a:graphic>
          </wp:inline>
        </w:drawing>
      </w:r>
    </w:p>
    <w:p w:rsidR="00665A48" w:rsidRDefault="00665A48" w:rsidP="00665A48">
      <w:pPr>
        <w:rPr>
          <w:rFonts w:eastAsia="宋体"/>
          <w:lang w:eastAsia="zh-CN"/>
        </w:rPr>
      </w:pPr>
    </w:p>
    <w:p w:rsidR="00665A48" w:rsidRPr="00665A48" w:rsidRDefault="00665A48" w:rsidP="00665A48">
      <w:pPr>
        <w:rPr>
          <w:rFonts w:eastAsia="宋体"/>
          <w:lang w:eastAsia="zh-CN"/>
        </w:rPr>
      </w:pPr>
    </w:p>
    <w:p w:rsidR="00665A48" w:rsidRDefault="00665A48" w:rsidP="00B61927">
      <w:pPr>
        <w:pStyle w:val="ListParagraph"/>
        <w:numPr>
          <w:ilvl w:val="0"/>
          <w:numId w:val="7"/>
        </w:numPr>
        <w:rPr>
          <w:rFonts w:eastAsia="宋体"/>
          <w:lang w:eastAsia="zh-CN"/>
        </w:rPr>
      </w:pPr>
      <w:r>
        <w:rPr>
          <w:rFonts w:eastAsia="宋体" w:hint="eastAsia"/>
          <w:lang w:eastAsia="zh-CN"/>
        </w:rPr>
        <w:t>Then the compile error is gone automatically</w:t>
      </w:r>
    </w:p>
    <w:p w:rsidR="00665A48" w:rsidRDefault="00665A48" w:rsidP="00665A48">
      <w:pPr>
        <w:rPr>
          <w:rFonts w:eastAsia="宋体"/>
          <w:lang w:eastAsia="zh-CN"/>
        </w:rPr>
      </w:pPr>
      <w:r>
        <w:rPr>
          <w:rFonts w:eastAsia="宋体" w:hint="eastAsia"/>
          <w:noProof/>
          <w:lang w:eastAsia="zh-CN"/>
        </w:rPr>
        <w:lastRenderedPageBreak/>
        <w:drawing>
          <wp:inline distT="0" distB="0" distL="0" distR="0">
            <wp:extent cx="5486400" cy="390328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5486400" cy="3903282"/>
                    </a:xfrm>
                    <a:prstGeom prst="rect">
                      <a:avLst/>
                    </a:prstGeom>
                    <a:noFill/>
                    <a:ln w="9525">
                      <a:noFill/>
                      <a:miter lim="800000"/>
                      <a:headEnd/>
                      <a:tailEnd/>
                    </a:ln>
                  </pic:spPr>
                </pic:pic>
              </a:graphicData>
            </a:graphic>
          </wp:inline>
        </w:drawing>
      </w:r>
    </w:p>
    <w:p w:rsidR="00665A48" w:rsidRPr="00665A48" w:rsidRDefault="00665A48" w:rsidP="00665A48">
      <w:pPr>
        <w:rPr>
          <w:rFonts w:eastAsia="宋体"/>
          <w:lang w:eastAsia="zh-CN"/>
        </w:rPr>
      </w:pPr>
    </w:p>
    <w:p w:rsidR="00665A48" w:rsidRDefault="00665A48" w:rsidP="00B61927">
      <w:pPr>
        <w:pStyle w:val="ListParagraph"/>
        <w:numPr>
          <w:ilvl w:val="0"/>
          <w:numId w:val="7"/>
        </w:numPr>
        <w:rPr>
          <w:rFonts w:eastAsia="宋体"/>
          <w:lang w:eastAsia="zh-CN"/>
        </w:rPr>
      </w:pPr>
      <w:r>
        <w:rPr>
          <w:rFonts w:eastAsia="宋体" w:hint="eastAsia"/>
          <w:lang w:eastAsia="zh-CN"/>
        </w:rPr>
        <w:t xml:space="preserve">Add the Social </w:t>
      </w:r>
      <w:r w:rsidR="008268E1">
        <w:rPr>
          <w:rFonts w:eastAsia="宋体" w:hint="eastAsia"/>
          <w:lang w:eastAsia="zh-CN"/>
        </w:rPr>
        <w:t xml:space="preserve">Chore </w:t>
      </w:r>
      <w:r>
        <w:rPr>
          <w:rFonts w:eastAsia="宋体" w:hint="eastAsia"/>
          <w:lang w:eastAsia="zh-CN"/>
        </w:rPr>
        <w:t>project to the server, click Finish,</w:t>
      </w:r>
    </w:p>
    <w:p w:rsidR="00665A48" w:rsidRPr="008268E1" w:rsidRDefault="00665A48" w:rsidP="008268E1">
      <w:pPr>
        <w:rPr>
          <w:rFonts w:eastAsia="宋体"/>
          <w:lang w:eastAsia="zh-CN"/>
        </w:rPr>
      </w:pPr>
      <w:r>
        <w:rPr>
          <w:rFonts w:hint="eastAsia"/>
          <w:noProof/>
          <w:lang w:eastAsia="zh-CN"/>
        </w:rPr>
        <w:drawing>
          <wp:inline distT="0" distB="0" distL="0" distR="0">
            <wp:extent cx="5486400" cy="3933637"/>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5486400" cy="3933637"/>
                    </a:xfrm>
                    <a:prstGeom prst="rect">
                      <a:avLst/>
                    </a:prstGeom>
                    <a:noFill/>
                    <a:ln w="9525">
                      <a:noFill/>
                      <a:miter lim="800000"/>
                      <a:headEnd/>
                      <a:tailEnd/>
                    </a:ln>
                  </pic:spPr>
                </pic:pic>
              </a:graphicData>
            </a:graphic>
          </wp:inline>
        </w:drawing>
      </w:r>
    </w:p>
    <w:p w:rsidR="00665A48" w:rsidRDefault="00665A48" w:rsidP="00665A48">
      <w:pPr>
        <w:pStyle w:val="ListParagraph"/>
        <w:rPr>
          <w:rFonts w:eastAsia="宋体"/>
          <w:lang w:eastAsia="zh-CN"/>
        </w:rPr>
      </w:pPr>
    </w:p>
    <w:p w:rsidR="00665A48" w:rsidRDefault="00665A48" w:rsidP="00B61927">
      <w:pPr>
        <w:pStyle w:val="ListParagraph"/>
        <w:numPr>
          <w:ilvl w:val="0"/>
          <w:numId w:val="7"/>
        </w:numPr>
        <w:rPr>
          <w:rFonts w:eastAsia="宋体"/>
          <w:lang w:eastAsia="zh-CN"/>
        </w:rPr>
      </w:pPr>
      <w:r>
        <w:rPr>
          <w:rFonts w:eastAsia="宋体" w:hint="eastAsia"/>
          <w:lang w:eastAsia="zh-CN"/>
        </w:rPr>
        <w:t>Prepare Database. Open your MySQL client</w:t>
      </w:r>
    </w:p>
    <w:p w:rsidR="00665A48" w:rsidRDefault="00665A48" w:rsidP="00665A48">
      <w:pPr>
        <w:rPr>
          <w:rFonts w:eastAsia="宋体"/>
          <w:lang w:eastAsia="zh-CN"/>
        </w:rPr>
      </w:pPr>
    </w:p>
    <w:p w:rsidR="00665A48" w:rsidRDefault="00665A48" w:rsidP="00665A48">
      <w:pPr>
        <w:rPr>
          <w:rFonts w:eastAsia="宋体"/>
          <w:lang w:eastAsia="zh-CN"/>
        </w:rPr>
      </w:pPr>
      <w:r>
        <w:rPr>
          <w:rFonts w:eastAsia="宋体" w:hint="eastAsia"/>
          <w:noProof/>
          <w:lang w:eastAsia="zh-CN"/>
        </w:rPr>
        <w:drawing>
          <wp:inline distT="0" distB="0" distL="0" distR="0">
            <wp:extent cx="5486400" cy="354611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5486400" cy="3546110"/>
                    </a:xfrm>
                    <a:prstGeom prst="rect">
                      <a:avLst/>
                    </a:prstGeom>
                    <a:noFill/>
                    <a:ln w="9525">
                      <a:noFill/>
                      <a:miter lim="800000"/>
                      <a:headEnd/>
                      <a:tailEnd/>
                    </a:ln>
                  </pic:spPr>
                </pic:pic>
              </a:graphicData>
            </a:graphic>
          </wp:inline>
        </w:drawing>
      </w:r>
    </w:p>
    <w:p w:rsidR="00665A48" w:rsidRPr="00665A48" w:rsidRDefault="00665A48" w:rsidP="00665A48">
      <w:pPr>
        <w:rPr>
          <w:rFonts w:eastAsia="宋体"/>
          <w:lang w:eastAsia="zh-CN"/>
        </w:rPr>
      </w:pPr>
    </w:p>
    <w:p w:rsidR="00665A48" w:rsidRDefault="00665A48" w:rsidP="00B61927">
      <w:pPr>
        <w:pStyle w:val="ListParagraph"/>
        <w:numPr>
          <w:ilvl w:val="0"/>
          <w:numId w:val="7"/>
        </w:numPr>
        <w:rPr>
          <w:rFonts w:eastAsia="宋体"/>
          <w:lang w:eastAsia="zh-CN"/>
        </w:rPr>
      </w:pPr>
      <w:r>
        <w:rPr>
          <w:rFonts w:eastAsia="宋体" w:hint="eastAsia"/>
          <w:lang w:eastAsia="zh-CN"/>
        </w:rPr>
        <w:t xml:space="preserve">Click on </w:t>
      </w:r>
      <w:r>
        <w:rPr>
          <w:rFonts w:eastAsia="宋体"/>
          <w:lang w:eastAsia="zh-CN"/>
        </w:rPr>
        <w:t>“</w:t>
      </w:r>
      <w:r>
        <w:rPr>
          <w:rFonts w:eastAsia="宋体" w:hint="eastAsia"/>
          <w:lang w:eastAsia="zh-CN"/>
        </w:rPr>
        <w:t>Manage Import/Export</w:t>
      </w:r>
      <w:r>
        <w:rPr>
          <w:rFonts w:eastAsia="宋体"/>
          <w:lang w:eastAsia="zh-CN"/>
        </w:rPr>
        <w:t>”</w:t>
      </w:r>
      <w:r w:rsidR="008268E1">
        <w:rPr>
          <w:rFonts w:eastAsia="宋体" w:hint="eastAsia"/>
          <w:lang w:eastAsia="zh-CN"/>
        </w:rPr>
        <w:t xml:space="preserve"> -&gt; Select Data Im</w:t>
      </w:r>
      <w:r>
        <w:rPr>
          <w:rFonts w:eastAsia="宋体" w:hint="eastAsia"/>
          <w:lang w:eastAsia="zh-CN"/>
        </w:rPr>
        <w:t xml:space="preserve">port/Restore -&gt; Select </w:t>
      </w:r>
      <w:r>
        <w:rPr>
          <w:rFonts w:eastAsia="宋体"/>
          <w:lang w:eastAsia="zh-CN"/>
        </w:rPr>
        <w:t>“</w:t>
      </w:r>
      <w:r>
        <w:rPr>
          <w:rFonts w:eastAsia="宋体" w:hint="eastAsia"/>
          <w:lang w:eastAsia="zh-CN"/>
        </w:rPr>
        <w:t>Import from Self</w:t>
      </w:r>
      <w:r w:rsidR="00CD5297">
        <w:rPr>
          <w:rFonts w:eastAsia="宋体" w:hint="eastAsia"/>
          <w:lang w:eastAsia="zh-CN"/>
        </w:rPr>
        <w:t>-Contained File</w:t>
      </w:r>
      <w:r>
        <w:rPr>
          <w:rFonts w:eastAsia="宋体"/>
          <w:lang w:eastAsia="zh-CN"/>
        </w:rPr>
        <w:t>”</w:t>
      </w:r>
      <w:r w:rsidR="00CD5297">
        <w:rPr>
          <w:rFonts w:eastAsia="宋体" w:hint="eastAsia"/>
          <w:lang w:eastAsia="zh-CN"/>
        </w:rPr>
        <w:t xml:space="preserve"> -&gt; Choose the </w:t>
      </w:r>
      <w:r w:rsidR="00CD5297">
        <w:rPr>
          <w:rFonts w:eastAsia="宋体"/>
          <w:lang w:eastAsia="zh-CN"/>
        </w:rPr>
        <w:t>“</w:t>
      </w:r>
      <w:r w:rsidR="00CD5297" w:rsidRPr="00CD5297">
        <w:rPr>
          <w:rFonts w:eastAsia="宋体"/>
          <w:lang w:eastAsia="zh-CN"/>
        </w:rPr>
        <w:t>dump-2012-</w:t>
      </w:r>
      <w:r w:rsidR="00CD5297">
        <w:rPr>
          <w:rFonts w:eastAsia="宋体" w:hint="eastAsia"/>
          <w:lang w:eastAsia="zh-CN"/>
        </w:rPr>
        <w:t>XX</w:t>
      </w:r>
      <w:r w:rsidR="00CD5297" w:rsidRPr="00CD5297">
        <w:rPr>
          <w:rFonts w:eastAsia="宋体"/>
          <w:lang w:eastAsia="zh-CN"/>
        </w:rPr>
        <w:t>-</w:t>
      </w:r>
      <w:r w:rsidR="00CD5297">
        <w:rPr>
          <w:rFonts w:eastAsia="宋体" w:hint="eastAsia"/>
          <w:lang w:eastAsia="zh-CN"/>
        </w:rPr>
        <w:t>XX</w:t>
      </w:r>
      <w:r w:rsidR="00CD5297" w:rsidRPr="00CD5297">
        <w:rPr>
          <w:rFonts w:eastAsia="宋体"/>
          <w:lang w:eastAsia="zh-CN"/>
        </w:rPr>
        <w:t>.sql</w:t>
      </w:r>
      <w:r w:rsidR="00CD5297">
        <w:rPr>
          <w:rFonts w:eastAsia="宋体"/>
          <w:lang w:eastAsia="zh-CN"/>
        </w:rPr>
        <w:t>”</w:t>
      </w:r>
      <w:r w:rsidR="00CD5297">
        <w:rPr>
          <w:rFonts w:eastAsia="宋体" w:hint="eastAsia"/>
          <w:lang w:eastAsia="zh-CN"/>
        </w:rPr>
        <w:t xml:space="preserve"> file which located in your SocialChoring project </w:t>
      </w:r>
      <w:r w:rsidR="008268E1">
        <w:rPr>
          <w:rFonts w:eastAsia="宋体" w:hint="eastAsia"/>
          <w:lang w:eastAsia="zh-CN"/>
        </w:rPr>
        <w:t>/</w:t>
      </w:r>
      <w:r w:rsidR="00CD5297">
        <w:rPr>
          <w:rFonts w:eastAsia="宋体" w:hint="eastAsia"/>
          <w:lang w:eastAsia="zh-CN"/>
        </w:rPr>
        <w:t>src/sql folder -&gt; Start Import</w:t>
      </w:r>
    </w:p>
    <w:p w:rsidR="00CD5297" w:rsidRPr="00CD5297" w:rsidRDefault="00CD5297" w:rsidP="00CD5297">
      <w:pPr>
        <w:ind w:left="360"/>
        <w:rPr>
          <w:rFonts w:eastAsia="宋体"/>
          <w:lang w:eastAsia="zh-CN"/>
        </w:rPr>
      </w:pPr>
      <w:r>
        <w:rPr>
          <w:rFonts w:eastAsia="宋体" w:hint="eastAsia"/>
          <w:noProof/>
          <w:lang w:eastAsia="zh-CN"/>
        </w:rPr>
        <w:lastRenderedPageBreak/>
        <w:drawing>
          <wp:inline distT="0" distB="0" distL="0" distR="0">
            <wp:extent cx="5486400" cy="354611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5486400" cy="3546110"/>
                    </a:xfrm>
                    <a:prstGeom prst="rect">
                      <a:avLst/>
                    </a:prstGeom>
                    <a:noFill/>
                    <a:ln w="9525">
                      <a:noFill/>
                      <a:miter lim="800000"/>
                      <a:headEnd/>
                      <a:tailEnd/>
                    </a:ln>
                  </pic:spPr>
                </pic:pic>
              </a:graphicData>
            </a:graphic>
          </wp:inline>
        </w:drawing>
      </w:r>
    </w:p>
    <w:p w:rsidR="00665A48" w:rsidRDefault="00665A48" w:rsidP="00665A48">
      <w:pPr>
        <w:rPr>
          <w:rFonts w:eastAsia="宋体"/>
          <w:lang w:eastAsia="zh-CN"/>
        </w:rPr>
      </w:pPr>
    </w:p>
    <w:p w:rsidR="00665A48" w:rsidRDefault="00665A48" w:rsidP="00665A48">
      <w:pPr>
        <w:rPr>
          <w:rFonts w:eastAsia="宋体"/>
          <w:lang w:eastAsia="zh-CN"/>
        </w:rPr>
      </w:pPr>
    </w:p>
    <w:p w:rsidR="00665A48" w:rsidRPr="00665A48" w:rsidRDefault="00665A48" w:rsidP="00665A48">
      <w:pPr>
        <w:rPr>
          <w:rFonts w:eastAsia="宋体"/>
          <w:lang w:eastAsia="zh-CN"/>
        </w:rPr>
      </w:pPr>
    </w:p>
    <w:p w:rsidR="00665A48" w:rsidRDefault="00CD5297" w:rsidP="00B61927">
      <w:pPr>
        <w:pStyle w:val="ListParagraph"/>
        <w:numPr>
          <w:ilvl w:val="0"/>
          <w:numId w:val="7"/>
        </w:numPr>
        <w:rPr>
          <w:rFonts w:eastAsia="宋体"/>
          <w:lang w:eastAsia="zh-CN"/>
        </w:rPr>
      </w:pPr>
      <w:r>
        <w:rPr>
          <w:rFonts w:eastAsia="宋体" w:hint="eastAsia"/>
          <w:lang w:eastAsia="zh-CN"/>
        </w:rPr>
        <w:t>After import finished, go back to MySQL Workbench home, and double clicking on Local instance, you will see the new database created:</w:t>
      </w:r>
    </w:p>
    <w:p w:rsidR="00CD5297" w:rsidRPr="00CD5297" w:rsidRDefault="00CD5297" w:rsidP="00CD5297">
      <w:pPr>
        <w:ind w:left="360"/>
        <w:rPr>
          <w:rFonts w:eastAsia="宋体"/>
          <w:lang w:eastAsia="zh-CN"/>
        </w:rPr>
      </w:pPr>
      <w:r>
        <w:rPr>
          <w:rFonts w:eastAsia="宋体" w:hint="eastAsia"/>
          <w:noProof/>
          <w:lang w:eastAsia="zh-CN"/>
        </w:rPr>
        <w:drawing>
          <wp:inline distT="0" distB="0" distL="0" distR="0">
            <wp:extent cx="5486400" cy="3783633"/>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srcRect/>
                    <a:stretch>
                      <a:fillRect/>
                    </a:stretch>
                  </pic:blipFill>
                  <pic:spPr bwMode="auto">
                    <a:xfrm>
                      <a:off x="0" y="0"/>
                      <a:ext cx="5486400" cy="3783633"/>
                    </a:xfrm>
                    <a:prstGeom prst="rect">
                      <a:avLst/>
                    </a:prstGeom>
                    <a:noFill/>
                    <a:ln w="9525">
                      <a:noFill/>
                      <a:miter lim="800000"/>
                      <a:headEnd/>
                      <a:tailEnd/>
                    </a:ln>
                  </pic:spPr>
                </pic:pic>
              </a:graphicData>
            </a:graphic>
          </wp:inline>
        </w:drawing>
      </w:r>
    </w:p>
    <w:p w:rsidR="00CD5297" w:rsidRDefault="00CD5297" w:rsidP="00CD5297">
      <w:pPr>
        <w:ind w:left="360"/>
        <w:rPr>
          <w:rFonts w:eastAsia="宋体"/>
          <w:lang w:eastAsia="zh-CN"/>
        </w:rPr>
      </w:pPr>
    </w:p>
    <w:p w:rsidR="00CD5297" w:rsidRDefault="00CD5297" w:rsidP="00CD5297">
      <w:pPr>
        <w:ind w:left="360"/>
        <w:rPr>
          <w:rFonts w:eastAsia="宋体"/>
          <w:lang w:eastAsia="zh-CN"/>
        </w:rPr>
      </w:pPr>
    </w:p>
    <w:p w:rsidR="00CD5297" w:rsidRPr="00CD5297" w:rsidRDefault="00CD5297" w:rsidP="00CD5297">
      <w:pPr>
        <w:ind w:left="360"/>
        <w:rPr>
          <w:rFonts w:eastAsia="宋体"/>
          <w:lang w:eastAsia="zh-CN"/>
        </w:rPr>
      </w:pPr>
    </w:p>
    <w:p w:rsidR="00CD5297" w:rsidRDefault="00CD5297" w:rsidP="00B61927">
      <w:pPr>
        <w:pStyle w:val="ListParagraph"/>
        <w:numPr>
          <w:ilvl w:val="0"/>
          <w:numId w:val="7"/>
        </w:numPr>
        <w:rPr>
          <w:rFonts w:eastAsia="宋体"/>
          <w:lang w:eastAsia="zh-CN"/>
        </w:rPr>
      </w:pPr>
      <w:r>
        <w:rPr>
          <w:rFonts w:eastAsia="宋体" w:hint="eastAsia"/>
          <w:lang w:eastAsia="zh-CN"/>
        </w:rPr>
        <w:t>Go back to Eclipse, let</w:t>
      </w:r>
      <w:r>
        <w:rPr>
          <w:rFonts w:eastAsia="宋体"/>
          <w:lang w:eastAsia="zh-CN"/>
        </w:rPr>
        <w:t>’</w:t>
      </w:r>
      <w:r>
        <w:rPr>
          <w:rFonts w:eastAsia="宋体" w:hint="eastAsia"/>
          <w:lang w:eastAsia="zh-CN"/>
        </w:rPr>
        <w:t xml:space="preserve">s try the unit tests. All the unit tests for Scenario A to Scenario E are in </w:t>
      </w:r>
      <w:r w:rsidRPr="00CD5297">
        <w:rPr>
          <w:rFonts w:eastAsia="宋体"/>
          <w:lang w:eastAsia="zh-CN"/>
        </w:rPr>
        <w:t>com.socialchoring.test</w:t>
      </w:r>
      <w:r>
        <w:rPr>
          <w:rFonts w:eastAsia="宋体" w:hint="eastAsia"/>
          <w:lang w:eastAsia="zh-CN"/>
        </w:rPr>
        <w:t>.</w:t>
      </w:r>
      <w:r w:rsidRPr="00CD5297">
        <w:rPr>
          <w:rFonts w:eastAsia="宋体"/>
          <w:lang w:eastAsia="zh-CN"/>
        </w:rPr>
        <w:t>SocialChoringServiceTest</w:t>
      </w:r>
      <w:r>
        <w:rPr>
          <w:rFonts w:eastAsia="宋体" w:hint="eastAsia"/>
          <w:lang w:eastAsia="zh-CN"/>
        </w:rPr>
        <w:t>.java file</w:t>
      </w:r>
    </w:p>
    <w:p w:rsidR="00CD5297" w:rsidRDefault="00CD5297" w:rsidP="00CD5297">
      <w:pPr>
        <w:pStyle w:val="ListParagraph"/>
        <w:rPr>
          <w:rFonts w:eastAsia="宋体"/>
          <w:lang w:eastAsia="zh-CN"/>
        </w:rPr>
      </w:pPr>
    </w:p>
    <w:p w:rsidR="00CD5297" w:rsidRDefault="00CD5297" w:rsidP="00CD5297">
      <w:pPr>
        <w:rPr>
          <w:rFonts w:eastAsia="宋体"/>
          <w:lang w:eastAsia="zh-CN"/>
        </w:rPr>
      </w:pPr>
      <w:r>
        <w:rPr>
          <w:rFonts w:eastAsia="宋体" w:hint="eastAsia"/>
          <w:noProof/>
          <w:lang w:eastAsia="zh-CN"/>
        </w:rPr>
        <w:drawing>
          <wp:inline distT="0" distB="0" distL="0" distR="0">
            <wp:extent cx="3386729" cy="3689406"/>
            <wp:effectExtent l="19050" t="0" r="4171"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srcRect/>
                    <a:stretch>
                      <a:fillRect/>
                    </a:stretch>
                  </pic:blipFill>
                  <pic:spPr bwMode="auto">
                    <a:xfrm>
                      <a:off x="0" y="0"/>
                      <a:ext cx="3389731" cy="3692676"/>
                    </a:xfrm>
                    <a:prstGeom prst="rect">
                      <a:avLst/>
                    </a:prstGeom>
                    <a:noFill/>
                    <a:ln w="9525">
                      <a:noFill/>
                      <a:miter lim="800000"/>
                      <a:headEnd/>
                      <a:tailEnd/>
                    </a:ln>
                  </pic:spPr>
                </pic:pic>
              </a:graphicData>
            </a:graphic>
          </wp:inline>
        </w:drawing>
      </w:r>
    </w:p>
    <w:p w:rsidR="00CD5297" w:rsidRPr="00CD5297" w:rsidRDefault="00CD5297" w:rsidP="00CD5297">
      <w:pPr>
        <w:rPr>
          <w:rFonts w:eastAsia="宋体"/>
          <w:lang w:eastAsia="zh-CN"/>
        </w:rPr>
      </w:pPr>
    </w:p>
    <w:p w:rsidR="00CD5297" w:rsidRDefault="00CD5297" w:rsidP="00B61927">
      <w:pPr>
        <w:pStyle w:val="ListParagraph"/>
        <w:numPr>
          <w:ilvl w:val="0"/>
          <w:numId w:val="7"/>
        </w:numPr>
        <w:rPr>
          <w:rFonts w:eastAsia="宋体"/>
          <w:lang w:eastAsia="zh-CN"/>
        </w:rPr>
      </w:pPr>
      <w:r>
        <w:rPr>
          <w:rFonts w:eastAsia="宋体" w:hint="eastAsia"/>
          <w:lang w:eastAsia="zh-CN"/>
        </w:rPr>
        <w:t xml:space="preserve"> Before you run the unit tests, check the db connection properties in your </w:t>
      </w:r>
      <w:r w:rsidRPr="00CD5297">
        <w:rPr>
          <w:rFonts w:eastAsia="宋体"/>
          <w:lang w:eastAsia="zh-CN"/>
        </w:rPr>
        <w:t>com.socialchoring.service</w:t>
      </w:r>
      <w:r>
        <w:rPr>
          <w:rFonts w:eastAsia="宋体" w:hint="eastAsia"/>
          <w:lang w:eastAsia="zh-CN"/>
        </w:rPr>
        <w:t>.</w:t>
      </w:r>
      <w:r w:rsidRPr="00CD5297">
        <w:rPr>
          <w:rFonts w:eastAsia="宋体"/>
          <w:lang w:eastAsia="zh-CN"/>
        </w:rPr>
        <w:t>SocialChoringServiceImpl</w:t>
      </w:r>
      <w:r>
        <w:rPr>
          <w:rFonts w:eastAsia="宋体" w:hint="eastAsia"/>
          <w:lang w:eastAsia="zh-CN"/>
        </w:rPr>
        <w:t>.java class (Will be changed to use configuration file)</w:t>
      </w:r>
    </w:p>
    <w:p w:rsidR="00CD5297" w:rsidRDefault="00CD5297" w:rsidP="00CD5297">
      <w:pPr>
        <w:rPr>
          <w:rFonts w:eastAsia="宋体"/>
          <w:lang w:eastAsia="zh-CN"/>
        </w:rPr>
      </w:pPr>
    </w:p>
    <w:p w:rsidR="00CD5297" w:rsidRPr="00CD5297" w:rsidRDefault="00CD5297" w:rsidP="00CD5297">
      <w:pPr>
        <w:rPr>
          <w:rFonts w:eastAsia="宋体"/>
          <w:lang w:eastAsia="zh-CN"/>
        </w:rPr>
      </w:pPr>
      <w:r>
        <w:rPr>
          <w:rFonts w:eastAsia="宋体" w:hint="eastAsia"/>
          <w:noProof/>
          <w:lang w:eastAsia="zh-CN"/>
        </w:rPr>
        <w:drawing>
          <wp:inline distT="0" distB="0" distL="0" distR="0">
            <wp:extent cx="5486400" cy="1881707"/>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srcRect/>
                    <a:stretch>
                      <a:fillRect/>
                    </a:stretch>
                  </pic:blipFill>
                  <pic:spPr bwMode="auto">
                    <a:xfrm>
                      <a:off x="0" y="0"/>
                      <a:ext cx="5486400" cy="1881707"/>
                    </a:xfrm>
                    <a:prstGeom prst="rect">
                      <a:avLst/>
                    </a:prstGeom>
                    <a:noFill/>
                    <a:ln w="9525">
                      <a:noFill/>
                      <a:miter lim="800000"/>
                      <a:headEnd/>
                      <a:tailEnd/>
                    </a:ln>
                  </pic:spPr>
                </pic:pic>
              </a:graphicData>
            </a:graphic>
          </wp:inline>
        </w:drawing>
      </w:r>
    </w:p>
    <w:p w:rsidR="00665A48" w:rsidRPr="00665A48" w:rsidRDefault="00665A48" w:rsidP="00665A48">
      <w:pPr>
        <w:rPr>
          <w:rFonts w:eastAsia="宋体"/>
          <w:lang w:eastAsia="zh-CN"/>
        </w:rPr>
      </w:pPr>
    </w:p>
    <w:p w:rsidR="00665A48" w:rsidRDefault="00665A48" w:rsidP="00665A48">
      <w:pPr>
        <w:pStyle w:val="ListParagraph"/>
        <w:rPr>
          <w:rFonts w:eastAsia="宋体"/>
          <w:lang w:eastAsia="zh-CN"/>
        </w:rPr>
      </w:pPr>
    </w:p>
    <w:p w:rsidR="00D06312" w:rsidRDefault="00CD5297" w:rsidP="00CD5297">
      <w:pPr>
        <w:pStyle w:val="ListParagraph"/>
        <w:numPr>
          <w:ilvl w:val="0"/>
          <w:numId w:val="7"/>
        </w:numPr>
        <w:rPr>
          <w:rFonts w:eastAsia="宋体"/>
          <w:lang w:eastAsia="zh-CN"/>
        </w:rPr>
      </w:pPr>
      <w:r>
        <w:rPr>
          <w:rFonts w:eastAsia="宋体" w:hint="eastAsia"/>
          <w:lang w:eastAsia="zh-CN"/>
        </w:rPr>
        <w:t xml:space="preserve">Run unit tests one by one or all together. </w:t>
      </w:r>
    </w:p>
    <w:p w:rsidR="00CD5297" w:rsidRPr="00CD5297" w:rsidRDefault="00CD5297" w:rsidP="00CD5297">
      <w:pPr>
        <w:rPr>
          <w:rFonts w:eastAsia="宋体"/>
          <w:lang w:eastAsia="zh-CN"/>
        </w:rPr>
      </w:pPr>
      <w:r>
        <w:rPr>
          <w:rFonts w:hint="eastAsia"/>
          <w:noProof/>
          <w:lang w:eastAsia="zh-CN"/>
        </w:rPr>
        <w:lastRenderedPageBreak/>
        <w:drawing>
          <wp:inline distT="0" distB="0" distL="0" distR="0">
            <wp:extent cx="5486400" cy="371720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srcRect/>
                    <a:stretch>
                      <a:fillRect/>
                    </a:stretch>
                  </pic:blipFill>
                  <pic:spPr bwMode="auto">
                    <a:xfrm>
                      <a:off x="0" y="0"/>
                      <a:ext cx="5486400" cy="3717205"/>
                    </a:xfrm>
                    <a:prstGeom prst="rect">
                      <a:avLst/>
                    </a:prstGeom>
                    <a:noFill/>
                    <a:ln w="9525">
                      <a:noFill/>
                      <a:miter lim="800000"/>
                      <a:headEnd/>
                      <a:tailEnd/>
                    </a:ln>
                  </pic:spPr>
                </pic:pic>
              </a:graphicData>
            </a:graphic>
          </wp:inline>
        </w:drawing>
      </w:r>
    </w:p>
    <w:p w:rsidR="00181502" w:rsidRDefault="00181502" w:rsidP="00181502">
      <w:pPr>
        <w:pStyle w:val="ListParagraph"/>
        <w:rPr>
          <w:rFonts w:eastAsia="宋体"/>
          <w:lang w:eastAsia="zh-CN"/>
        </w:rPr>
      </w:pPr>
    </w:p>
    <w:p w:rsidR="00181502" w:rsidRPr="00181502" w:rsidRDefault="00181502" w:rsidP="00181502">
      <w:pPr>
        <w:ind w:left="360"/>
        <w:rPr>
          <w:rFonts w:eastAsia="宋体"/>
          <w:lang w:eastAsia="zh-CN"/>
        </w:rPr>
      </w:pPr>
    </w:p>
    <w:p w:rsidR="00181502" w:rsidRDefault="00181502" w:rsidP="00181502">
      <w:pPr>
        <w:pStyle w:val="ListParagraph"/>
        <w:rPr>
          <w:rFonts w:eastAsia="宋体"/>
          <w:lang w:eastAsia="zh-CN"/>
        </w:rPr>
      </w:pPr>
    </w:p>
    <w:p w:rsidR="0087197D" w:rsidRDefault="0087197D" w:rsidP="0087197D">
      <w:pPr>
        <w:pStyle w:val="ListParagraph"/>
        <w:numPr>
          <w:ilvl w:val="0"/>
          <w:numId w:val="7"/>
        </w:numPr>
        <w:rPr>
          <w:rFonts w:eastAsia="宋体"/>
          <w:lang w:eastAsia="zh-CN"/>
        </w:rPr>
      </w:pPr>
      <w:r w:rsidRPr="0087197D">
        <w:rPr>
          <w:rFonts w:eastAsia="宋体" w:hint="eastAsia"/>
          <w:lang w:eastAsia="zh-CN"/>
        </w:rPr>
        <w:t xml:space="preserve"> Try the authentication from twitter. Start your tomcat server from eclipse.</w:t>
      </w:r>
    </w:p>
    <w:p w:rsidR="0087197D" w:rsidRDefault="0087197D" w:rsidP="0087197D">
      <w:pPr>
        <w:pStyle w:val="ListParagraph"/>
        <w:numPr>
          <w:ilvl w:val="0"/>
          <w:numId w:val="7"/>
        </w:numPr>
        <w:rPr>
          <w:rFonts w:eastAsia="宋体"/>
          <w:lang w:eastAsia="zh-CN"/>
        </w:rPr>
      </w:pPr>
      <w:r>
        <w:rPr>
          <w:rFonts w:eastAsia="宋体" w:hint="eastAsia"/>
          <w:lang w:eastAsia="zh-CN"/>
        </w:rPr>
        <w:t xml:space="preserve">Open browser and try to visit </w:t>
      </w:r>
      <w:hyperlink r:id="rId24" w:history="1">
        <w:r w:rsidRPr="006E736A">
          <w:rPr>
            <w:rStyle w:val="Hyperlink"/>
            <w:rFonts w:eastAsia="宋体" w:hint="eastAsia"/>
            <w:lang w:eastAsia="zh-CN"/>
          </w:rPr>
          <w:t>http://localhost:8080/SocialChore/</w:t>
        </w:r>
      </w:hyperlink>
      <w:r>
        <w:rPr>
          <w:rFonts w:eastAsia="宋体" w:hint="eastAsia"/>
          <w:lang w:eastAsia="zh-CN"/>
        </w:rPr>
        <w:t xml:space="preserve"> , this is the home page we have for now, you will see:</w:t>
      </w:r>
    </w:p>
    <w:p w:rsidR="0087197D" w:rsidRPr="0087197D" w:rsidRDefault="0087197D" w:rsidP="0087197D">
      <w:pPr>
        <w:ind w:left="360"/>
        <w:rPr>
          <w:rFonts w:eastAsia="宋体"/>
          <w:lang w:eastAsia="zh-CN"/>
        </w:rPr>
      </w:pPr>
      <w:r w:rsidRPr="0087197D">
        <w:rPr>
          <w:rFonts w:hint="eastAsia"/>
          <w:noProof/>
          <w:lang w:eastAsia="zh-CN"/>
        </w:rPr>
        <w:lastRenderedPageBreak/>
        <w:drawing>
          <wp:inline distT="0" distB="0" distL="0" distR="0">
            <wp:extent cx="5353050" cy="4181475"/>
            <wp:effectExtent l="19050" t="0" r="0" b="0"/>
            <wp:docPr id="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5353050" cy="4181475"/>
                    </a:xfrm>
                    <a:prstGeom prst="rect">
                      <a:avLst/>
                    </a:prstGeom>
                    <a:noFill/>
                    <a:ln w="9525">
                      <a:noFill/>
                      <a:miter lim="800000"/>
                      <a:headEnd/>
                      <a:tailEnd/>
                    </a:ln>
                  </pic:spPr>
                </pic:pic>
              </a:graphicData>
            </a:graphic>
          </wp:inline>
        </w:drawing>
      </w:r>
    </w:p>
    <w:p w:rsidR="0087197D" w:rsidRDefault="0087197D" w:rsidP="0087197D">
      <w:pPr>
        <w:rPr>
          <w:rFonts w:eastAsia="宋体"/>
          <w:lang w:eastAsia="zh-CN"/>
        </w:rPr>
      </w:pPr>
    </w:p>
    <w:p w:rsidR="0087197D" w:rsidRPr="0087197D" w:rsidRDefault="0087197D" w:rsidP="0087197D">
      <w:pPr>
        <w:rPr>
          <w:rFonts w:eastAsia="宋体"/>
          <w:lang w:eastAsia="zh-CN"/>
        </w:rPr>
      </w:pPr>
    </w:p>
    <w:p w:rsidR="0087197D" w:rsidRDefault="0087197D" w:rsidP="00CD5297">
      <w:pPr>
        <w:pStyle w:val="ListParagraph"/>
        <w:numPr>
          <w:ilvl w:val="0"/>
          <w:numId w:val="7"/>
        </w:numPr>
        <w:rPr>
          <w:rFonts w:eastAsia="宋体"/>
          <w:lang w:eastAsia="zh-CN"/>
        </w:rPr>
      </w:pPr>
      <w:r>
        <w:rPr>
          <w:rFonts w:eastAsia="宋体" w:hint="eastAsia"/>
          <w:lang w:eastAsia="zh-CN"/>
        </w:rPr>
        <w:t xml:space="preserve">Click on the </w:t>
      </w:r>
      <w:r>
        <w:rPr>
          <w:rFonts w:eastAsia="宋体"/>
          <w:lang w:eastAsia="zh-CN"/>
        </w:rPr>
        <w:t>“</w:t>
      </w:r>
      <w:r>
        <w:rPr>
          <w:rFonts w:eastAsia="宋体" w:hint="eastAsia"/>
          <w:lang w:eastAsia="zh-CN"/>
        </w:rPr>
        <w:t>Login through twitter</w:t>
      </w:r>
      <w:r>
        <w:rPr>
          <w:rFonts w:eastAsia="宋体"/>
          <w:lang w:eastAsia="zh-CN"/>
        </w:rPr>
        <w:t>”</w:t>
      </w:r>
      <w:r>
        <w:rPr>
          <w:rFonts w:eastAsia="宋体" w:hint="eastAsia"/>
          <w:lang w:eastAsia="zh-CN"/>
        </w:rPr>
        <w:t xml:space="preserve"> link, it will direct you to Twitter and authorize the app, enter your username and password, click on login,</w:t>
      </w:r>
    </w:p>
    <w:p w:rsidR="0087197D" w:rsidRDefault="0087197D" w:rsidP="0087197D">
      <w:pPr>
        <w:rPr>
          <w:rFonts w:eastAsia="宋体"/>
          <w:lang w:eastAsia="zh-CN"/>
        </w:rPr>
      </w:pPr>
      <w:r>
        <w:rPr>
          <w:rFonts w:eastAsia="宋体" w:hint="eastAsia"/>
          <w:noProof/>
          <w:lang w:eastAsia="zh-CN"/>
        </w:rPr>
        <w:lastRenderedPageBreak/>
        <w:drawing>
          <wp:inline distT="0" distB="0" distL="0" distR="0">
            <wp:extent cx="5351145" cy="4182110"/>
            <wp:effectExtent l="1905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srcRect/>
                    <a:stretch>
                      <a:fillRect/>
                    </a:stretch>
                  </pic:blipFill>
                  <pic:spPr bwMode="auto">
                    <a:xfrm>
                      <a:off x="0" y="0"/>
                      <a:ext cx="5351145" cy="4182110"/>
                    </a:xfrm>
                    <a:prstGeom prst="rect">
                      <a:avLst/>
                    </a:prstGeom>
                    <a:noFill/>
                    <a:ln w="9525">
                      <a:noFill/>
                      <a:miter lim="800000"/>
                      <a:headEnd/>
                      <a:tailEnd/>
                    </a:ln>
                  </pic:spPr>
                </pic:pic>
              </a:graphicData>
            </a:graphic>
          </wp:inline>
        </w:drawing>
      </w:r>
    </w:p>
    <w:p w:rsidR="0087197D" w:rsidRPr="0087197D" w:rsidRDefault="0087197D" w:rsidP="0087197D">
      <w:pPr>
        <w:rPr>
          <w:rFonts w:eastAsia="宋体"/>
          <w:lang w:eastAsia="zh-CN"/>
        </w:rPr>
      </w:pPr>
    </w:p>
    <w:p w:rsidR="0087197D" w:rsidRPr="0087197D" w:rsidRDefault="0087197D" w:rsidP="0087197D">
      <w:pPr>
        <w:rPr>
          <w:rFonts w:eastAsia="宋体"/>
          <w:lang w:eastAsia="zh-CN"/>
        </w:rPr>
      </w:pPr>
      <w:r w:rsidRPr="0087197D">
        <w:rPr>
          <w:rFonts w:eastAsia="宋体" w:hint="eastAsia"/>
          <w:lang w:eastAsia="zh-CN"/>
        </w:rPr>
        <w:t xml:space="preserve"> </w:t>
      </w:r>
    </w:p>
    <w:p w:rsidR="0087197D" w:rsidRPr="0087197D" w:rsidRDefault="0087197D" w:rsidP="0087197D">
      <w:pPr>
        <w:rPr>
          <w:rFonts w:eastAsia="宋体"/>
          <w:lang w:eastAsia="zh-CN"/>
        </w:rPr>
      </w:pPr>
    </w:p>
    <w:p w:rsidR="0087197D" w:rsidRDefault="0087197D" w:rsidP="00CD5297">
      <w:pPr>
        <w:pStyle w:val="ListParagraph"/>
        <w:numPr>
          <w:ilvl w:val="0"/>
          <w:numId w:val="7"/>
        </w:numPr>
        <w:rPr>
          <w:rFonts w:eastAsia="宋体"/>
          <w:lang w:eastAsia="zh-CN"/>
        </w:rPr>
      </w:pPr>
      <w:r>
        <w:rPr>
          <w:rFonts w:eastAsia="宋体" w:hint="eastAsia"/>
          <w:lang w:eastAsia="zh-CN"/>
        </w:rPr>
        <w:t xml:space="preserve"> Then you will see you have logged in and your username is displayed</w:t>
      </w:r>
      <w:r w:rsidR="00B92A38">
        <w:rPr>
          <w:rFonts w:eastAsia="宋体" w:hint="eastAsia"/>
          <w:lang w:eastAsia="zh-CN"/>
        </w:rPr>
        <w:t xml:space="preserve"> with @Twitter tail,</w:t>
      </w:r>
    </w:p>
    <w:p w:rsidR="0087197D" w:rsidRPr="0087197D" w:rsidRDefault="0087197D" w:rsidP="0087197D">
      <w:pPr>
        <w:rPr>
          <w:rFonts w:eastAsia="宋体"/>
          <w:lang w:eastAsia="zh-CN"/>
        </w:rPr>
      </w:pPr>
      <w:r>
        <w:rPr>
          <w:rFonts w:eastAsia="宋体" w:hint="eastAsia"/>
          <w:noProof/>
          <w:lang w:eastAsia="zh-CN"/>
        </w:rPr>
        <w:lastRenderedPageBreak/>
        <w:drawing>
          <wp:inline distT="0" distB="0" distL="0" distR="0">
            <wp:extent cx="5486400" cy="3398874"/>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srcRect/>
                    <a:stretch>
                      <a:fillRect/>
                    </a:stretch>
                  </pic:blipFill>
                  <pic:spPr bwMode="auto">
                    <a:xfrm>
                      <a:off x="0" y="0"/>
                      <a:ext cx="5486400" cy="3398874"/>
                    </a:xfrm>
                    <a:prstGeom prst="rect">
                      <a:avLst/>
                    </a:prstGeom>
                    <a:noFill/>
                    <a:ln w="9525">
                      <a:noFill/>
                      <a:miter lim="800000"/>
                      <a:headEnd/>
                      <a:tailEnd/>
                    </a:ln>
                  </pic:spPr>
                </pic:pic>
              </a:graphicData>
            </a:graphic>
          </wp:inline>
        </w:drawing>
      </w:r>
    </w:p>
    <w:p w:rsidR="0087197D" w:rsidRDefault="00B92A38" w:rsidP="00CD5297">
      <w:pPr>
        <w:pStyle w:val="ListParagraph"/>
        <w:numPr>
          <w:ilvl w:val="0"/>
          <w:numId w:val="7"/>
        </w:numPr>
        <w:rPr>
          <w:rFonts w:eastAsia="宋体"/>
          <w:lang w:eastAsia="zh-CN"/>
        </w:rPr>
      </w:pPr>
      <w:r>
        <w:rPr>
          <w:rFonts w:eastAsia="宋体" w:hint="eastAsia"/>
          <w:lang w:eastAsia="zh-CN"/>
        </w:rPr>
        <w:t xml:space="preserve"> Click on the </w:t>
      </w:r>
      <w:r>
        <w:rPr>
          <w:rFonts w:eastAsia="宋体"/>
          <w:lang w:eastAsia="zh-CN"/>
        </w:rPr>
        <w:t>“</w:t>
      </w:r>
      <w:r w:rsidRPr="00B92A38">
        <w:rPr>
          <w:rFonts w:eastAsia="宋体"/>
          <w:lang w:eastAsia="zh-CN"/>
        </w:rPr>
        <w:t>GetPlayersForAccount with accountId=1</w:t>
      </w:r>
      <w:r>
        <w:rPr>
          <w:rFonts w:eastAsia="宋体"/>
          <w:lang w:eastAsia="zh-CN"/>
        </w:rPr>
        <w:t>”</w:t>
      </w:r>
      <w:r>
        <w:rPr>
          <w:rFonts w:eastAsia="宋体" w:hint="eastAsia"/>
          <w:lang w:eastAsia="zh-CN"/>
        </w:rPr>
        <w:t xml:space="preserve"> link which will call our </w:t>
      </w:r>
      <w:r w:rsidRPr="00B92A38">
        <w:rPr>
          <w:rFonts w:eastAsia="宋体"/>
          <w:lang w:eastAsia="zh-CN"/>
        </w:rPr>
        <w:t>GetPlayersForAccount</w:t>
      </w:r>
      <w:r>
        <w:rPr>
          <w:rFonts w:eastAsia="宋体" w:hint="eastAsia"/>
          <w:lang w:eastAsia="zh-CN"/>
        </w:rPr>
        <w:t xml:space="preserve"> rest api, then the </w:t>
      </w:r>
      <w:r>
        <w:rPr>
          <w:rFonts w:eastAsia="宋体"/>
          <w:lang w:eastAsia="zh-CN"/>
        </w:rPr>
        <w:t>Jason</w:t>
      </w:r>
      <w:r>
        <w:rPr>
          <w:rFonts w:eastAsia="宋体" w:hint="eastAsia"/>
          <w:lang w:eastAsia="zh-CN"/>
        </w:rPr>
        <w:t xml:space="preserve"> output is displayed:</w:t>
      </w:r>
    </w:p>
    <w:p w:rsidR="00B92A38" w:rsidRPr="00B92A38" w:rsidRDefault="00B92A38" w:rsidP="00B92A38">
      <w:pPr>
        <w:rPr>
          <w:rFonts w:eastAsia="宋体"/>
          <w:lang w:eastAsia="zh-CN"/>
        </w:rPr>
      </w:pPr>
      <w:r>
        <w:rPr>
          <w:rFonts w:eastAsia="宋体" w:hint="eastAsia"/>
          <w:noProof/>
          <w:lang w:eastAsia="zh-CN"/>
        </w:rPr>
        <w:drawing>
          <wp:inline distT="0" distB="0" distL="0" distR="0">
            <wp:extent cx="5486400" cy="3398874"/>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srcRect/>
                    <a:stretch>
                      <a:fillRect/>
                    </a:stretch>
                  </pic:blipFill>
                  <pic:spPr bwMode="auto">
                    <a:xfrm>
                      <a:off x="0" y="0"/>
                      <a:ext cx="5486400" cy="3398874"/>
                    </a:xfrm>
                    <a:prstGeom prst="rect">
                      <a:avLst/>
                    </a:prstGeom>
                    <a:noFill/>
                    <a:ln w="9525">
                      <a:noFill/>
                      <a:miter lim="800000"/>
                      <a:headEnd/>
                      <a:tailEnd/>
                    </a:ln>
                  </pic:spPr>
                </pic:pic>
              </a:graphicData>
            </a:graphic>
          </wp:inline>
        </w:drawing>
      </w:r>
    </w:p>
    <w:p w:rsidR="00B92A38" w:rsidRPr="00B92A38" w:rsidRDefault="00B92A38" w:rsidP="00B92A38">
      <w:pPr>
        <w:rPr>
          <w:rFonts w:eastAsia="宋体"/>
          <w:lang w:eastAsia="zh-CN"/>
        </w:rPr>
      </w:pPr>
    </w:p>
    <w:p w:rsidR="00B92A38" w:rsidRPr="00B92A38" w:rsidRDefault="00B92A38" w:rsidP="00B92A38">
      <w:pPr>
        <w:rPr>
          <w:rFonts w:eastAsia="宋体"/>
          <w:lang w:eastAsia="zh-CN"/>
        </w:rPr>
      </w:pPr>
    </w:p>
    <w:p w:rsidR="0087197D" w:rsidRDefault="00B92A38" w:rsidP="00CD5297">
      <w:pPr>
        <w:pStyle w:val="ListParagraph"/>
        <w:numPr>
          <w:ilvl w:val="0"/>
          <w:numId w:val="7"/>
        </w:numPr>
        <w:rPr>
          <w:rFonts w:eastAsia="宋体"/>
          <w:lang w:eastAsia="zh-CN"/>
        </w:rPr>
      </w:pPr>
      <w:r>
        <w:rPr>
          <w:rFonts w:eastAsia="宋体" w:hint="eastAsia"/>
          <w:lang w:eastAsia="zh-CN"/>
        </w:rPr>
        <w:t xml:space="preserve"> In case you haven</w:t>
      </w:r>
      <w:r>
        <w:rPr>
          <w:rFonts w:eastAsia="宋体"/>
          <w:lang w:eastAsia="zh-CN"/>
        </w:rPr>
        <w:t>’</w:t>
      </w:r>
      <w:r>
        <w:rPr>
          <w:rFonts w:eastAsia="宋体" w:hint="eastAsia"/>
          <w:lang w:eastAsia="zh-CN"/>
        </w:rPr>
        <w:t xml:space="preserve">t logged in or your </w:t>
      </w:r>
      <w:r>
        <w:rPr>
          <w:rFonts w:eastAsia="宋体"/>
          <w:lang w:eastAsia="zh-CN"/>
        </w:rPr>
        <w:t>“</w:t>
      </w:r>
      <w:r w:rsidR="00E37641">
        <w:rPr>
          <w:rFonts w:eastAsia="宋体" w:hint="eastAsia"/>
          <w:lang w:eastAsia="zh-CN"/>
        </w:rPr>
        <w:t>cookie</w:t>
      </w:r>
      <w:r>
        <w:rPr>
          <w:rFonts w:eastAsia="宋体"/>
          <w:lang w:eastAsia="zh-CN"/>
        </w:rPr>
        <w:t>”</w:t>
      </w:r>
      <w:r>
        <w:rPr>
          <w:rFonts w:eastAsia="宋体" w:hint="eastAsia"/>
          <w:lang w:eastAsia="zh-CN"/>
        </w:rPr>
        <w:t xml:space="preserve"> timed out,  it will redirect you to the first welcome page.</w:t>
      </w:r>
    </w:p>
    <w:p w:rsidR="00B92A38" w:rsidRPr="00B92A38" w:rsidRDefault="00B92A38" w:rsidP="00B92A38">
      <w:pPr>
        <w:rPr>
          <w:rFonts w:eastAsia="宋体"/>
          <w:lang w:eastAsia="zh-CN"/>
        </w:rPr>
      </w:pPr>
    </w:p>
    <w:p w:rsidR="00CD5297" w:rsidRDefault="00181502" w:rsidP="00CD5297">
      <w:pPr>
        <w:pStyle w:val="ListParagraph"/>
        <w:numPr>
          <w:ilvl w:val="0"/>
          <w:numId w:val="7"/>
        </w:numPr>
        <w:rPr>
          <w:rFonts w:eastAsia="宋体"/>
          <w:lang w:eastAsia="zh-CN"/>
        </w:rPr>
      </w:pPr>
      <w:r>
        <w:rPr>
          <w:rFonts w:eastAsia="宋体" w:hint="eastAsia"/>
          <w:lang w:eastAsia="zh-CN"/>
        </w:rPr>
        <w:t>Load test TODO</w:t>
      </w:r>
    </w:p>
    <w:p w:rsidR="00CD5297" w:rsidRPr="00CD5297" w:rsidRDefault="00CD5297" w:rsidP="00CD5297">
      <w:pPr>
        <w:pStyle w:val="ListParagraph"/>
        <w:numPr>
          <w:ilvl w:val="0"/>
          <w:numId w:val="7"/>
        </w:numPr>
        <w:rPr>
          <w:rFonts w:eastAsia="宋体"/>
          <w:lang w:eastAsia="zh-CN"/>
        </w:rPr>
      </w:pPr>
    </w:p>
    <w:p w:rsidR="00D06312" w:rsidRDefault="00D06312" w:rsidP="00D06312">
      <w:pPr>
        <w:rPr>
          <w:rFonts w:eastAsia="宋体"/>
          <w:lang w:eastAsia="zh-CN"/>
        </w:rPr>
      </w:pPr>
    </w:p>
    <w:p w:rsidR="00D06312" w:rsidRPr="00D06312" w:rsidRDefault="00D06312" w:rsidP="00D06312">
      <w:pPr>
        <w:rPr>
          <w:rFonts w:eastAsia="宋体"/>
          <w:lang w:eastAsia="zh-CN"/>
        </w:rPr>
      </w:pPr>
    </w:p>
    <w:p w:rsidR="00D06312" w:rsidRDefault="00D06312" w:rsidP="00D06312">
      <w:pPr>
        <w:pStyle w:val="ListParagraph"/>
        <w:rPr>
          <w:rFonts w:eastAsia="宋体"/>
          <w:lang w:eastAsia="zh-CN"/>
        </w:rPr>
      </w:pPr>
    </w:p>
    <w:p w:rsidR="00D06312" w:rsidRPr="00D06312" w:rsidRDefault="00D06312" w:rsidP="00D06312">
      <w:pPr>
        <w:rPr>
          <w:rFonts w:ascii="Times New Roman" w:eastAsia="Times New Roman" w:hAnsi="Times New Roman" w:cs="Times New Roman"/>
          <w:lang w:eastAsia="zh-CN"/>
        </w:rPr>
      </w:pPr>
    </w:p>
    <w:p w:rsidR="00D06312" w:rsidRPr="00B61927" w:rsidRDefault="00D06312" w:rsidP="00D06312">
      <w:pPr>
        <w:pStyle w:val="ListParagraph"/>
        <w:rPr>
          <w:rFonts w:eastAsia="宋体"/>
          <w:lang w:eastAsia="zh-CN"/>
        </w:rPr>
      </w:pPr>
    </w:p>
    <w:sectPr w:rsidR="00D06312" w:rsidRPr="00B61927" w:rsidSect="005C548B">
      <w:headerReference w:type="even" r:id="rId29"/>
      <w:headerReference w:type="default" r:id="rId30"/>
      <w:footerReference w:type="even" r:id="rId31"/>
      <w:footerReference w:type="default" r:id="rId32"/>
      <w:headerReference w:type="first" r:id="rId33"/>
      <w:footerReference w:type="first" r:id="rId34"/>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5CE1" w:rsidRDefault="001D5CE1" w:rsidP="00C8508D">
      <w:r>
        <w:separator/>
      </w:r>
    </w:p>
  </w:endnote>
  <w:endnote w:type="continuationSeparator" w:id="0">
    <w:p w:rsidR="001D5CE1" w:rsidRDefault="001D5CE1" w:rsidP="00C8508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F82F3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F82F3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F82F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5CE1" w:rsidRDefault="001D5CE1" w:rsidP="00C8508D">
      <w:r>
        <w:separator/>
      </w:r>
    </w:p>
  </w:footnote>
  <w:footnote w:type="continuationSeparator" w:id="0">
    <w:p w:rsidR="001D5CE1" w:rsidRDefault="001D5CE1" w:rsidP="00C850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927C0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522.05pt;height:87pt;rotation:315;z-index:-251655168;mso-wrap-edited:f;mso-position-horizontal:center;mso-position-horizontal-relative:margin;mso-position-vertical:center;mso-position-vertical-relative:margin" wrapcoords="21196 4096 20513 4282 20451 4468 20606 8937 20668 9496 19675 8006 19055 8193 17844 4096 17751 4468 17503 4655 17379 5958 17596 8006 16913 8006 16479 5400 16137 5958 15796 8379 15796 9310 16013 10986 15237 8379 14896 7634 14803 8006 13531 8193 13717 9868 12693 8006 12444 8006 12072 8379 11079 4468 10800 3537 10644 4096 10334 4096 10303 4655 10489 7448 9900 8006 8689 4096 7665 4096 7262 4841 7200 5213 6951 6889 6734 8565 6734 9868 6951 11544 6206 8565 5803 7448 5679 8006 4500 8193 4406 8565 4655 10241 3600 8006 3537 8006 2917 8193 2079 5400 1737 4468 1613 4655 931 4841 465 6144 186 8379 93 12103 186 13965 217 14151 682 16944 713 17131 1024 17689 1955 17503 2048 16944 2110 15827 3072 17875 3786 17503 4127 15455 4437 17131 5027 18434 5244 17689 7789 17503 7944 16944 8534 18434 8689 17503 9000 17503 9062 16944 8844 14337 9124 15827 9993 18434 10179 17875 11265 17503 11358 16944 11172 15455 12289 17875 12879 17503 13189 16200 13251 15641 13593 17317 14089 18806 14368 17689 15641 17503 15703 17317 16479 17875 17100 17317 17813 17503 18217 17503 18279 17131 18093 15082 18341 16386 19086 18248 19272 17689 21506 17503 21506 16758 21289 13220 21289 4841 21196 4096" fillcolor="#938953 [1614]" stroked="f">
          <v:fill opacity="58982f"/>
          <v:textpath style="font-family:&quot;Cambria&quot;;font-size:1pt;font-weight:bold" string="Confidential"/>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927C0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522.05pt;height:87pt;rotation:315;z-index:-251657216;mso-wrap-edited:f;mso-position-horizontal:center;mso-position-horizontal-relative:margin;mso-position-vertical:center;mso-position-vertical-relative:margin" wrapcoords="21196 4096 20513 4282 20451 4468 20606 8937 20668 9496 19675 8006 19055 8193 17844 4096 17751 4468 17503 4655 17379 5958 17596 8006 16913 8006 16479 5400 16137 5958 15796 8379 15796 9310 16013 10986 15237 8379 14896 7634 14803 8006 13531 8193 13717 9868 12693 8006 12444 8006 12072 8379 11079 4468 10800 3537 10644 4096 10334 4096 10303 4655 10489 7448 9900 8006 8689 4096 7665 4096 7262 4841 7200 5213 6951 6889 6734 8565 6734 9868 6951 11544 6206 8565 5803 7448 5679 8006 4500 8193 4406 8565 4655 10241 3600 8006 3537 8006 2917 8193 2079 5400 1737 4468 1613 4655 931 4841 465 6144 186 8379 93 12103 186 13965 217 14151 682 16944 713 17131 1024 17689 1955 17503 2048 16944 2110 15827 3072 17875 3786 17503 4127 15455 4437 17131 5027 18434 5244 17689 7789 17503 7944 16944 8534 18434 8689 17503 9000 17503 9062 16944 8844 14337 9124 15827 9993 18434 10179 17875 11265 17503 11358 16944 11172 15455 12289 17875 12879 17503 13189 16200 13251 15641 13593 17317 14089 18806 14368 17689 15641 17503 15703 17317 16479 17875 17100 17317 17813 17503 18217 17503 18279 17131 18093 15082 18341 16386 19086 18248 19272 17689 21506 17503 21506 16758 21289 13220 21289 4841 21196 4096" fillcolor="#938953 [1614]" stroked="f">
          <v:fill opacity="58982f"/>
          <v:textpath style="font-family:&quot;Cambria&quot;;font-size:1pt;font-weight:bold" string="Confidential"/>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927C0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style="position:absolute;margin-left:0;margin-top:0;width:522.05pt;height:87pt;rotation:315;z-index:-251653120;mso-wrap-edited:f;mso-position-horizontal:center;mso-position-horizontal-relative:margin;mso-position-vertical:center;mso-position-vertical-relative:margin" wrapcoords="21196 4096 20513 4282 20451 4468 20606 8937 20668 9496 19675 8006 19055 8193 17844 4096 17751 4468 17503 4655 17379 5958 17596 8006 16913 8006 16479 5400 16137 5958 15796 8379 15796 9310 16013 10986 15237 8379 14896 7634 14803 8006 13531 8193 13717 9868 12693 8006 12444 8006 12072 8379 11079 4468 10800 3537 10644 4096 10334 4096 10303 4655 10489 7448 9900 8006 8689 4096 7665 4096 7262 4841 7200 5213 6951 6889 6734 8565 6734 9868 6951 11544 6206 8565 5803 7448 5679 8006 4500 8193 4406 8565 4655 10241 3600 8006 3537 8006 2917 8193 2079 5400 1737 4468 1613 4655 931 4841 465 6144 186 8379 93 12103 186 13965 217 14151 682 16944 713 17131 1024 17689 1955 17503 2048 16944 2110 15827 3072 17875 3786 17503 4127 15455 4437 17131 5027 18434 5244 17689 7789 17503 7944 16944 8534 18434 8689 17503 9000 17503 9062 16944 8844 14337 9124 15827 9993 18434 10179 17875 11265 17503 11358 16944 11172 15455 12289 17875 12879 17503 13189 16200 13251 15641 13593 17317 14089 18806 14368 17689 15641 17503 15703 17317 16479 17875 17100 17317 17813 17503 18217 17503 18279 17131 18093 15082 18341 16386 19086 18248 19272 17689 21506 17503 21506 16758 21289 13220 21289 4841 21196 4096" fillcolor="#938953 [1614]" stroked="f">
          <v:fill opacity="58982f"/>
          <v:textpath style="font-family:&quot;Cambria&quot;;font-size:1pt;font-weight:bold" string="Confidential"/>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multilevel"/>
    <w:tmpl w:val="00000007"/>
    <w:name w:val="WW8Num8"/>
    <w:lvl w:ilvl="0">
      <w:start w:val="1"/>
      <w:numFmt w:val="bullet"/>
      <w:lvlText w:val=""/>
      <w:lvlJc w:val="left"/>
      <w:pPr>
        <w:tabs>
          <w:tab w:val="num" w:pos="720"/>
        </w:tabs>
        <w:ind w:left="720" w:hanging="360"/>
      </w:pPr>
      <w:rPr>
        <w:rFonts w:ascii="Wingdings" w:hAnsi="Wingding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8"/>
    <w:multiLevelType w:val="multilevel"/>
    <w:tmpl w:val="00000008"/>
    <w:name w:val="WW8Num9"/>
    <w:lvl w:ilvl="0">
      <w:start w:val="1"/>
      <w:numFmt w:val="bullet"/>
      <w:lvlText w:val=""/>
      <w:lvlJc w:val="left"/>
      <w:pPr>
        <w:tabs>
          <w:tab w:val="num" w:pos="710"/>
        </w:tabs>
        <w:ind w:left="710" w:hanging="360"/>
      </w:pPr>
      <w:rPr>
        <w:rFonts w:ascii="Wingdings 2" w:hAnsi="Wingdings 2" w:cs="OpenSymbol"/>
      </w:rPr>
    </w:lvl>
    <w:lvl w:ilvl="1">
      <w:start w:val="1"/>
      <w:numFmt w:val="bullet"/>
      <w:lvlText w:val="◦"/>
      <w:lvlJc w:val="left"/>
      <w:pPr>
        <w:tabs>
          <w:tab w:val="num" w:pos="1070"/>
        </w:tabs>
        <w:ind w:left="1070" w:hanging="360"/>
      </w:pPr>
      <w:rPr>
        <w:rFonts w:ascii="OpenSymbol" w:hAnsi="OpenSymbol" w:cs="OpenSymbol"/>
      </w:rPr>
    </w:lvl>
    <w:lvl w:ilvl="2">
      <w:start w:val="1"/>
      <w:numFmt w:val="bullet"/>
      <w:lvlText w:val="▪"/>
      <w:lvlJc w:val="left"/>
      <w:pPr>
        <w:tabs>
          <w:tab w:val="num" w:pos="1430"/>
        </w:tabs>
        <w:ind w:left="1430" w:hanging="360"/>
      </w:pPr>
      <w:rPr>
        <w:rFonts w:ascii="OpenSymbol" w:hAnsi="OpenSymbol" w:cs="OpenSymbol"/>
      </w:rPr>
    </w:lvl>
    <w:lvl w:ilvl="3">
      <w:start w:val="1"/>
      <w:numFmt w:val="bullet"/>
      <w:lvlText w:val=""/>
      <w:lvlJc w:val="left"/>
      <w:pPr>
        <w:tabs>
          <w:tab w:val="num" w:pos="1790"/>
        </w:tabs>
        <w:ind w:left="1790" w:hanging="360"/>
      </w:pPr>
      <w:rPr>
        <w:rFonts w:ascii="Wingdings 2" w:hAnsi="Wingdings 2" w:cs="OpenSymbol"/>
      </w:rPr>
    </w:lvl>
    <w:lvl w:ilvl="4">
      <w:start w:val="1"/>
      <w:numFmt w:val="bullet"/>
      <w:lvlText w:val="◦"/>
      <w:lvlJc w:val="left"/>
      <w:pPr>
        <w:tabs>
          <w:tab w:val="num" w:pos="2150"/>
        </w:tabs>
        <w:ind w:left="2150" w:hanging="360"/>
      </w:pPr>
      <w:rPr>
        <w:rFonts w:ascii="OpenSymbol" w:hAnsi="OpenSymbol" w:cs="OpenSymbol"/>
      </w:rPr>
    </w:lvl>
    <w:lvl w:ilvl="5">
      <w:start w:val="1"/>
      <w:numFmt w:val="bullet"/>
      <w:lvlText w:val="▪"/>
      <w:lvlJc w:val="left"/>
      <w:pPr>
        <w:tabs>
          <w:tab w:val="num" w:pos="2510"/>
        </w:tabs>
        <w:ind w:left="2510" w:hanging="360"/>
      </w:pPr>
      <w:rPr>
        <w:rFonts w:ascii="OpenSymbol" w:hAnsi="OpenSymbol" w:cs="OpenSymbol"/>
      </w:rPr>
    </w:lvl>
    <w:lvl w:ilvl="6">
      <w:start w:val="1"/>
      <w:numFmt w:val="bullet"/>
      <w:lvlText w:val=""/>
      <w:lvlJc w:val="left"/>
      <w:pPr>
        <w:tabs>
          <w:tab w:val="num" w:pos="2870"/>
        </w:tabs>
        <w:ind w:left="2870" w:hanging="360"/>
      </w:pPr>
      <w:rPr>
        <w:rFonts w:ascii="Wingdings 2" w:hAnsi="Wingdings 2" w:cs="OpenSymbol"/>
      </w:rPr>
    </w:lvl>
    <w:lvl w:ilvl="7">
      <w:start w:val="1"/>
      <w:numFmt w:val="bullet"/>
      <w:lvlText w:val="◦"/>
      <w:lvlJc w:val="left"/>
      <w:pPr>
        <w:tabs>
          <w:tab w:val="num" w:pos="3230"/>
        </w:tabs>
        <w:ind w:left="3230" w:hanging="360"/>
      </w:pPr>
      <w:rPr>
        <w:rFonts w:ascii="OpenSymbol" w:hAnsi="OpenSymbol" w:cs="OpenSymbol"/>
      </w:rPr>
    </w:lvl>
    <w:lvl w:ilvl="8">
      <w:start w:val="1"/>
      <w:numFmt w:val="bullet"/>
      <w:lvlText w:val="▪"/>
      <w:lvlJc w:val="left"/>
      <w:pPr>
        <w:tabs>
          <w:tab w:val="num" w:pos="3590"/>
        </w:tabs>
        <w:ind w:left="3590" w:hanging="360"/>
      </w:pPr>
      <w:rPr>
        <w:rFonts w:ascii="OpenSymbol" w:hAnsi="OpenSymbol" w:cs="OpenSymbol"/>
      </w:rPr>
    </w:lvl>
  </w:abstractNum>
  <w:abstractNum w:abstractNumId="2">
    <w:nsid w:val="00000009"/>
    <w:multiLevelType w:val="multilevel"/>
    <w:tmpl w:val="00000009"/>
    <w:name w:val="WW8Num10"/>
    <w:lvl w:ilvl="0">
      <w:start w:val="1"/>
      <w:numFmt w:val="bullet"/>
      <w:lvlText w:val=""/>
      <w:lvlJc w:val="left"/>
      <w:pPr>
        <w:tabs>
          <w:tab w:val="num" w:pos="838"/>
        </w:tabs>
        <w:ind w:left="838" w:hanging="360"/>
      </w:pPr>
      <w:rPr>
        <w:rFonts w:ascii="Wingdings" w:hAnsi="Wingdings" w:cs="OpenSymbol"/>
      </w:rPr>
    </w:lvl>
    <w:lvl w:ilvl="1">
      <w:start w:val="1"/>
      <w:numFmt w:val="bullet"/>
      <w:lvlText w:val="◦"/>
      <w:lvlJc w:val="left"/>
      <w:pPr>
        <w:tabs>
          <w:tab w:val="num" w:pos="1198"/>
        </w:tabs>
        <w:ind w:left="1198" w:hanging="360"/>
      </w:pPr>
      <w:rPr>
        <w:rFonts w:ascii="OpenSymbol" w:hAnsi="OpenSymbol" w:cs="OpenSymbol"/>
      </w:rPr>
    </w:lvl>
    <w:lvl w:ilvl="2">
      <w:start w:val="1"/>
      <w:numFmt w:val="bullet"/>
      <w:lvlText w:val="▪"/>
      <w:lvlJc w:val="left"/>
      <w:pPr>
        <w:tabs>
          <w:tab w:val="num" w:pos="1558"/>
        </w:tabs>
        <w:ind w:left="1558" w:hanging="360"/>
      </w:pPr>
      <w:rPr>
        <w:rFonts w:ascii="OpenSymbol" w:hAnsi="OpenSymbol" w:cs="OpenSymbol"/>
      </w:rPr>
    </w:lvl>
    <w:lvl w:ilvl="3">
      <w:start w:val="1"/>
      <w:numFmt w:val="bullet"/>
      <w:lvlText w:val=""/>
      <w:lvlJc w:val="left"/>
      <w:pPr>
        <w:tabs>
          <w:tab w:val="num" w:pos="1918"/>
        </w:tabs>
        <w:ind w:left="1918" w:hanging="360"/>
      </w:pPr>
      <w:rPr>
        <w:rFonts w:ascii="Wingdings 2" w:hAnsi="Wingdings 2" w:cs="OpenSymbol"/>
      </w:rPr>
    </w:lvl>
    <w:lvl w:ilvl="4">
      <w:start w:val="1"/>
      <w:numFmt w:val="bullet"/>
      <w:lvlText w:val="◦"/>
      <w:lvlJc w:val="left"/>
      <w:pPr>
        <w:tabs>
          <w:tab w:val="num" w:pos="2278"/>
        </w:tabs>
        <w:ind w:left="2278" w:hanging="360"/>
      </w:pPr>
      <w:rPr>
        <w:rFonts w:ascii="OpenSymbol" w:hAnsi="OpenSymbol" w:cs="OpenSymbol"/>
      </w:rPr>
    </w:lvl>
    <w:lvl w:ilvl="5">
      <w:start w:val="1"/>
      <w:numFmt w:val="bullet"/>
      <w:lvlText w:val="▪"/>
      <w:lvlJc w:val="left"/>
      <w:pPr>
        <w:tabs>
          <w:tab w:val="num" w:pos="2638"/>
        </w:tabs>
        <w:ind w:left="2638" w:hanging="360"/>
      </w:pPr>
      <w:rPr>
        <w:rFonts w:ascii="OpenSymbol" w:hAnsi="OpenSymbol" w:cs="OpenSymbol"/>
      </w:rPr>
    </w:lvl>
    <w:lvl w:ilvl="6">
      <w:start w:val="1"/>
      <w:numFmt w:val="bullet"/>
      <w:lvlText w:val=""/>
      <w:lvlJc w:val="left"/>
      <w:pPr>
        <w:tabs>
          <w:tab w:val="num" w:pos="2998"/>
        </w:tabs>
        <w:ind w:left="2998" w:hanging="360"/>
      </w:pPr>
      <w:rPr>
        <w:rFonts w:ascii="Wingdings 2" w:hAnsi="Wingdings 2" w:cs="OpenSymbol"/>
      </w:rPr>
    </w:lvl>
    <w:lvl w:ilvl="7">
      <w:start w:val="1"/>
      <w:numFmt w:val="bullet"/>
      <w:lvlText w:val="◦"/>
      <w:lvlJc w:val="left"/>
      <w:pPr>
        <w:tabs>
          <w:tab w:val="num" w:pos="3358"/>
        </w:tabs>
        <w:ind w:left="3358" w:hanging="360"/>
      </w:pPr>
      <w:rPr>
        <w:rFonts w:ascii="OpenSymbol" w:hAnsi="OpenSymbol" w:cs="OpenSymbol"/>
      </w:rPr>
    </w:lvl>
    <w:lvl w:ilvl="8">
      <w:start w:val="1"/>
      <w:numFmt w:val="bullet"/>
      <w:lvlText w:val="▪"/>
      <w:lvlJc w:val="left"/>
      <w:pPr>
        <w:tabs>
          <w:tab w:val="num" w:pos="3718"/>
        </w:tabs>
        <w:ind w:left="3718" w:hanging="360"/>
      </w:pPr>
      <w:rPr>
        <w:rFonts w:ascii="OpenSymbol" w:hAnsi="OpenSymbol" w:cs="OpenSymbol"/>
      </w:rPr>
    </w:lvl>
  </w:abstractNum>
  <w:abstractNum w:abstractNumId="3">
    <w:nsid w:val="0000000A"/>
    <w:multiLevelType w:val="multilevel"/>
    <w:tmpl w:val="0000000A"/>
    <w:name w:val="WW8Num11"/>
    <w:lvl w:ilvl="0">
      <w:start w:val="1"/>
      <w:numFmt w:val="bullet"/>
      <w:lvlText w:val=""/>
      <w:lvlJc w:val="left"/>
      <w:pPr>
        <w:tabs>
          <w:tab w:val="num" w:pos="710"/>
        </w:tabs>
        <w:ind w:left="710" w:hanging="360"/>
      </w:pPr>
      <w:rPr>
        <w:rFonts w:ascii="Wingdings 2" w:hAnsi="Wingdings 2" w:cs="OpenSymbol"/>
      </w:rPr>
    </w:lvl>
    <w:lvl w:ilvl="1">
      <w:start w:val="1"/>
      <w:numFmt w:val="bullet"/>
      <w:lvlText w:val="◦"/>
      <w:lvlJc w:val="left"/>
      <w:pPr>
        <w:tabs>
          <w:tab w:val="num" w:pos="1070"/>
        </w:tabs>
        <w:ind w:left="1070" w:hanging="360"/>
      </w:pPr>
      <w:rPr>
        <w:rFonts w:ascii="OpenSymbol" w:hAnsi="OpenSymbol" w:cs="OpenSymbol"/>
      </w:rPr>
    </w:lvl>
    <w:lvl w:ilvl="2">
      <w:start w:val="1"/>
      <w:numFmt w:val="bullet"/>
      <w:lvlText w:val="▪"/>
      <w:lvlJc w:val="left"/>
      <w:pPr>
        <w:tabs>
          <w:tab w:val="num" w:pos="1430"/>
        </w:tabs>
        <w:ind w:left="1430" w:hanging="360"/>
      </w:pPr>
      <w:rPr>
        <w:rFonts w:ascii="OpenSymbol" w:hAnsi="OpenSymbol" w:cs="OpenSymbol"/>
      </w:rPr>
    </w:lvl>
    <w:lvl w:ilvl="3">
      <w:start w:val="1"/>
      <w:numFmt w:val="bullet"/>
      <w:lvlText w:val=""/>
      <w:lvlJc w:val="left"/>
      <w:pPr>
        <w:tabs>
          <w:tab w:val="num" w:pos="1790"/>
        </w:tabs>
        <w:ind w:left="1790" w:hanging="360"/>
      </w:pPr>
      <w:rPr>
        <w:rFonts w:ascii="Wingdings 2" w:hAnsi="Wingdings 2" w:cs="OpenSymbol"/>
      </w:rPr>
    </w:lvl>
    <w:lvl w:ilvl="4">
      <w:start w:val="1"/>
      <w:numFmt w:val="bullet"/>
      <w:lvlText w:val="◦"/>
      <w:lvlJc w:val="left"/>
      <w:pPr>
        <w:tabs>
          <w:tab w:val="num" w:pos="2150"/>
        </w:tabs>
        <w:ind w:left="2150" w:hanging="360"/>
      </w:pPr>
      <w:rPr>
        <w:rFonts w:ascii="OpenSymbol" w:hAnsi="OpenSymbol" w:cs="OpenSymbol"/>
      </w:rPr>
    </w:lvl>
    <w:lvl w:ilvl="5">
      <w:start w:val="1"/>
      <w:numFmt w:val="bullet"/>
      <w:lvlText w:val="▪"/>
      <w:lvlJc w:val="left"/>
      <w:pPr>
        <w:tabs>
          <w:tab w:val="num" w:pos="2510"/>
        </w:tabs>
        <w:ind w:left="2510" w:hanging="360"/>
      </w:pPr>
      <w:rPr>
        <w:rFonts w:ascii="OpenSymbol" w:hAnsi="OpenSymbol" w:cs="OpenSymbol"/>
      </w:rPr>
    </w:lvl>
    <w:lvl w:ilvl="6">
      <w:start w:val="1"/>
      <w:numFmt w:val="bullet"/>
      <w:lvlText w:val=""/>
      <w:lvlJc w:val="left"/>
      <w:pPr>
        <w:tabs>
          <w:tab w:val="num" w:pos="2870"/>
        </w:tabs>
        <w:ind w:left="2870" w:hanging="360"/>
      </w:pPr>
      <w:rPr>
        <w:rFonts w:ascii="Wingdings 2" w:hAnsi="Wingdings 2" w:cs="OpenSymbol"/>
      </w:rPr>
    </w:lvl>
    <w:lvl w:ilvl="7">
      <w:start w:val="1"/>
      <w:numFmt w:val="bullet"/>
      <w:lvlText w:val="◦"/>
      <w:lvlJc w:val="left"/>
      <w:pPr>
        <w:tabs>
          <w:tab w:val="num" w:pos="3230"/>
        </w:tabs>
        <w:ind w:left="3230" w:hanging="360"/>
      </w:pPr>
      <w:rPr>
        <w:rFonts w:ascii="OpenSymbol" w:hAnsi="OpenSymbol" w:cs="OpenSymbol"/>
      </w:rPr>
    </w:lvl>
    <w:lvl w:ilvl="8">
      <w:start w:val="1"/>
      <w:numFmt w:val="bullet"/>
      <w:lvlText w:val="▪"/>
      <w:lvlJc w:val="left"/>
      <w:pPr>
        <w:tabs>
          <w:tab w:val="num" w:pos="3590"/>
        </w:tabs>
        <w:ind w:left="3590" w:hanging="360"/>
      </w:pPr>
      <w:rPr>
        <w:rFonts w:ascii="OpenSymbol" w:hAnsi="OpenSymbol" w:cs="OpenSymbol"/>
      </w:rPr>
    </w:lvl>
  </w:abstractNum>
  <w:abstractNum w:abstractNumId="4">
    <w:nsid w:val="0000000B"/>
    <w:multiLevelType w:val="multilevel"/>
    <w:tmpl w:val="0000000B"/>
    <w:name w:val="WW8Num12"/>
    <w:lvl w:ilvl="0">
      <w:start w:val="1"/>
      <w:numFmt w:val="decimal"/>
      <w:lvlText w:val="%1."/>
      <w:lvlJc w:val="left"/>
      <w:pPr>
        <w:tabs>
          <w:tab w:val="num" w:pos="716"/>
        </w:tabs>
        <w:ind w:left="716" w:hanging="360"/>
      </w:pPr>
    </w:lvl>
    <w:lvl w:ilvl="1">
      <w:start w:val="1"/>
      <w:numFmt w:val="decimal"/>
      <w:lvlText w:val="%2."/>
      <w:lvlJc w:val="left"/>
      <w:pPr>
        <w:tabs>
          <w:tab w:val="num" w:pos="1076"/>
        </w:tabs>
        <w:ind w:left="1076" w:hanging="360"/>
      </w:pPr>
    </w:lvl>
    <w:lvl w:ilvl="2">
      <w:start w:val="1"/>
      <w:numFmt w:val="decimal"/>
      <w:lvlText w:val="%3."/>
      <w:lvlJc w:val="left"/>
      <w:pPr>
        <w:tabs>
          <w:tab w:val="num" w:pos="1436"/>
        </w:tabs>
        <w:ind w:left="1436" w:hanging="360"/>
      </w:pPr>
    </w:lvl>
    <w:lvl w:ilvl="3">
      <w:start w:val="1"/>
      <w:numFmt w:val="decimal"/>
      <w:lvlText w:val="%4."/>
      <w:lvlJc w:val="left"/>
      <w:pPr>
        <w:tabs>
          <w:tab w:val="num" w:pos="1796"/>
        </w:tabs>
        <w:ind w:left="1796" w:hanging="360"/>
      </w:pPr>
    </w:lvl>
    <w:lvl w:ilvl="4">
      <w:start w:val="1"/>
      <w:numFmt w:val="decimal"/>
      <w:lvlText w:val="%5."/>
      <w:lvlJc w:val="left"/>
      <w:pPr>
        <w:tabs>
          <w:tab w:val="num" w:pos="2156"/>
        </w:tabs>
        <w:ind w:left="2156" w:hanging="360"/>
      </w:pPr>
    </w:lvl>
    <w:lvl w:ilvl="5">
      <w:start w:val="1"/>
      <w:numFmt w:val="decimal"/>
      <w:lvlText w:val="%6."/>
      <w:lvlJc w:val="left"/>
      <w:pPr>
        <w:tabs>
          <w:tab w:val="num" w:pos="2516"/>
        </w:tabs>
        <w:ind w:left="2516" w:hanging="360"/>
      </w:pPr>
    </w:lvl>
    <w:lvl w:ilvl="6">
      <w:start w:val="1"/>
      <w:numFmt w:val="decimal"/>
      <w:lvlText w:val="%7."/>
      <w:lvlJc w:val="left"/>
      <w:pPr>
        <w:tabs>
          <w:tab w:val="num" w:pos="2876"/>
        </w:tabs>
        <w:ind w:left="2876" w:hanging="360"/>
      </w:pPr>
    </w:lvl>
    <w:lvl w:ilvl="7">
      <w:start w:val="1"/>
      <w:numFmt w:val="decimal"/>
      <w:lvlText w:val="%8."/>
      <w:lvlJc w:val="left"/>
      <w:pPr>
        <w:tabs>
          <w:tab w:val="num" w:pos="3236"/>
        </w:tabs>
        <w:ind w:left="3236" w:hanging="360"/>
      </w:pPr>
    </w:lvl>
    <w:lvl w:ilvl="8">
      <w:start w:val="1"/>
      <w:numFmt w:val="decimal"/>
      <w:lvlText w:val="%9."/>
      <w:lvlJc w:val="left"/>
      <w:pPr>
        <w:tabs>
          <w:tab w:val="num" w:pos="3596"/>
        </w:tabs>
        <w:ind w:left="3596" w:hanging="360"/>
      </w:pPr>
    </w:lvl>
  </w:abstractNum>
  <w:abstractNum w:abstractNumId="5">
    <w:nsid w:val="118B2395"/>
    <w:multiLevelType w:val="hybridMultilevel"/>
    <w:tmpl w:val="79C01CE6"/>
    <w:lvl w:ilvl="0" w:tplc="0409000B">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6">
    <w:nsid w:val="3356296A"/>
    <w:multiLevelType w:val="hybridMultilevel"/>
    <w:tmpl w:val="8A1E43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5122"/>
    <o:shapelayout v:ext="edit">
      <o:idmap v:ext="edit" data="1"/>
    </o:shapelayout>
  </w:hdrShapeDefaults>
  <w:footnotePr>
    <w:footnote w:id="-1"/>
    <w:footnote w:id="0"/>
  </w:footnotePr>
  <w:endnotePr>
    <w:endnote w:id="-1"/>
    <w:endnote w:id="0"/>
  </w:endnotePr>
  <w:compat>
    <w:useFELayout/>
  </w:compat>
  <w:rsids>
    <w:rsidRoot w:val="004666C0"/>
    <w:rsid w:val="000C4544"/>
    <w:rsid w:val="00130B11"/>
    <w:rsid w:val="00163C87"/>
    <w:rsid w:val="00181502"/>
    <w:rsid w:val="001D5CE1"/>
    <w:rsid w:val="001E41C0"/>
    <w:rsid w:val="00232453"/>
    <w:rsid w:val="002659E2"/>
    <w:rsid w:val="002E7925"/>
    <w:rsid w:val="004666C0"/>
    <w:rsid w:val="005436F2"/>
    <w:rsid w:val="005C548B"/>
    <w:rsid w:val="00665A48"/>
    <w:rsid w:val="00720D04"/>
    <w:rsid w:val="008268E1"/>
    <w:rsid w:val="0087197D"/>
    <w:rsid w:val="00873BA7"/>
    <w:rsid w:val="00927C08"/>
    <w:rsid w:val="00A92B19"/>
    <w:rsid w:val="00B61927"/>
    <w:rsid w:val="00B7131A"/>
    <w:rsid w:val="00B92A38"/>
    <w:rsid w:val="00BA4C21"/>
    <w:rsid w:val="00BE0B98"/>
    <w:rsid w:val="00C8508D"/>
    <w:rsid w:val="00CD5297"/>
    <w:rsid w:val="00D06312"/>
    <w:rsid w:val="00E37641"/>
    <w:rsid w:val="00E70958"/>
    <w:rsid w:val="00E7098B"/>
    <w:rsid w:val="00F46537"/>
    <w:rsid w:val="00F74588"/>
    <w:rsid w:val="00F82F3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B98"/>
  </w:style>
  <w:style w:type="paragraph" w:styleId="Heading1">
    <w:name w:val="heading 1"/>
    <w:basedOn w:val="Normal"/>
    <w:next w:val="Normal"/>
    <w:link w:val="Heading1Char"/>
    <w:uiPriority w:val="9"/>
    <w:qFormat/>
    <w:rsid w:val="002E792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82F3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925"/>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2E792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792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A4C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4C21"/>
    <w:rPr>
      <w:rFonts w:ascii="Lucida Grande" w:hAnsi="Lucida Grande" w:cs="Lucida Grande"/>
      <w:sz w:val="18"/>
      <w:szCs w:val="18"/>
    </w:rPr>
  </w:style>
  <w:style w:type="character" w:styleId="Hyperlink">
    <w:name w:val="Hyperlink"/>
    <w:basedOn w:val="DefaultParagraphFont"/>
    <w:uiPriority w:val="99"/>
    <w:unhideWhenUsed/>
    <w:rsid w:val="00F46537"/>
    <w:rPr>
      <w:color w:val="0000FF" w:themeColor="hyperlink"/>
      <w:u w:val="single"/>
    </w:rPr>
  </w:style>
  <w:style w:type="paragraph" w:customStyle="1" w:styleId="TableContents">
    <w:name w:val="Table Contents"/>
    <w:basedOn w:val="Normal"/>
    <w:rsid w:val="002659E2"/>
    <w:pPr>
      <w:widowControl w:val="0"/>
      <w:suppressLineNumbers/>
      <w:suppressAutoHyphens/>
    </w:pPr>
    <w:rPr>
      <w:rFonts w:ascii="Times New Roman" w:eastAsia="Arial Unicode MS" w:hAnsi="Times New Roman" w:cs="Times New Roman"/>
      <w:kern w:val="1"/>
    </w:rPr>
  </w:style>
  <w:style w:type="paragraph" w:customStyle="1" w:styleId="Table">
    <w:name w:val="Table"/>
    <w:basedOn w:val="Caption"/>
    <w:rsid w:val="002659E2"/>
    <w:pPr>
      <w:widowControl w:val="0"/>
      <w:suppressLineNumbers/>
      <w:suppressAutoHyphens/>
      <w:spacing w:before="120" w:after="120"/>
    </w:pPr>
    <w:rPr>
      <w:rFonts w:ascii="Times New Roman" w:eastAsia="Arial Unicode MS" w:hAnsi="Times New Roman" w:cs="Tahoma"/>
      <w:b w:val="0"/>
      <w:bCs w:val="0"/>
      <w:i/>
      <w:iCs/>
      <w:color w:val="auto"/>
      <w:kern w:val="1"/>
      <w:sz w:val="24"/>
      <w:szCs w:val="24"/>
    </w:rPr>
  </w:style>
  <w:style w:type="paragraph" w:styleId="Caption">
    <w:name w:val="caption"/>
    <w:basedOn w:val="Normal"/>
    <w:next w:val="Normal"/>
    <w:uiPriority w:val="35"/>
    <w:semiHidden/>
    <w:unhideWhenUsed/>
    <w:qFormat/>
    <w:rsid w:val="002659E2"/>
    <w:pPr>
      <w:spacing w:after="200"/>
    </w:pPr>
    <w:rPr>
      <w:b/>
      <w:bCs/>
      <w:color w:val="4F81BD" w:themeColor="accent1"/>
      <w:sz w:val="18"/>
      <w:szCs w:val="18"/>
    </w:rPr>
  </w:style>
  <w:style w:type="paragraph" w:styleId="Header">
    <w:name w:val="header"/>
    <w:basedOn w:val="Normal"/>
    <w:link w:val="HeaderChar"/>
    <w:uiPriority w:val="99"/>
    <w:unhideWhenUsed/>
    <w:rsid w:val="00C8508D"/>
    <w:pPr>
      <w:tabs>
        <w:tab w:val="center" w:pos="4320"/>
        <w:tab w:val="right" w:pos="8640"/>
      </w:tabs>
    </w:pPr>
  </w:style>
  <w:style w:type="character" w:customStyle="1" w:styleId="HeaderChar">
    <w:name w:val="Header Char"/>
    <w:basedOn w:val="DefaultParagraphFont"/>
    <w:link w:val="Header"/>
    <w:uiPriority w:val="99"/>
    <w:rsid w:val="00C8508D"/>
  </w:style>
  <w:style w:type="paragraph" w:styleId="Footer">
    <w:name w:val="footer"/>
    <w:basedOn w:val="Normal"/>
    <w:link w:val="FooterChar"/>
    <w:uiPriority w:val="99"/>
    <w:unhideWhenUsed/>
    <w:rsid w:val="00C8508D"/>
    <w:pPr>
      <w:tabs>
        <w:tab w:val="center" w:pos="4320"/>
        <w:tab w:val="right" w:pos="8640"/>
      </w:tabs>
    </w:pPr>
  </w:style>
  <w:style w:type="character" w:customStyle="1" w:styleId="FooterChar">
    <w:name w:val="Footer Char"/>
    <w:basedOn w:val="DefaultParagraphFont"/>
    <w:link w:val="Footer"/>
    <w:uiPriority w:val="99"/>
    <w:rsid w:val="00C8508D"/>
  </w:style>
  <w:style w:type="paragraph" w:styleId="TOCHeading">
    <w:name w:val="TOC Heading"/>
    <w:basedOn w:val="Heading1"/>
    <w:next w:val="Normal"/>
    <w:uiPriority w:val="39"/>
    <w:unhideWhenUsed/>
    <w:qFormat/>
    <w:rsid w:val="002324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32453"/>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232453"/>
    <w:rPr>
      <w:sz w:val="22"/>
      <w:szCs w:val="22"/>
    </w:rPr>
  </w:style>
  <w:style w:type="paragraph" w:styleId="TOC3">
    <w:name w:val="toc 3"/>
    <w:basedOn w:val="Normal"/>
    <w:next w:val="Normal"/>
    <w:autoRedefine/>
    <w:uiPriority w:val="39"/>
    <w:semiHidden/>
    <w:unhideWhenUsed/>
    <w:rsid w:val="00232453"/>
    <w:pPr>
      <w:ind w:left="240"/>
    </w:pPr>
    <w:rPr>
      <w:i/>
      <w:sz w:val="22"/>
      <w:szCs w:val="22"/>
    </w:rPr>
  </w:style>
  <w:style w:type="paragraph" w:styleId="TOC4">
    <w:name w:val="toc 4"/>
    <w:basedOn w:val="Normal"/>
    <w:next w:val="Normal"/>
    <w:autoRedefine/>
    <w:uiPriority w:val="39"/>
    <w:semiHidden/>
    <w:unhideWhenUsed/>
    <w:rsid w:val="00232453"/>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232453"/>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232453"/>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232453"/>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232453"/>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232453"/>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F82F3F"/>
    <w:rPr>
      <w:rFonts w:asciiTheme="majorHAnsi" w:eastAsiaTheme="majorEastAsia" w:hAnsiTheme="majorHAnsi" w:cstheme="majorBidi"/>
      <w:b/>
      <w:bCs/>
      <w:color w:val="4F81BD" w:themeColor="accent1"/>
      <w:sz w:val="26"/>
      <w:szCs w:val="26"/>
    </w:rPr>
  </w:style>
  <w:style w:type="paragraph" w:styleId="DocumentMap">
    <w:name w:val="Document Map"/>
    <w:basedOn w:val="Normal"/>
    <w:link w:val="DocumentMapChar"/>
    <w:uiPriority w:val="99"/>
    <w:semiHidden/>
    <w:unhideWhenUsed/>
    <w:rsid w:val="001E41C0"/>
    <w:rPr>
      <w:rFonts w:ascii="Tahoma" w:hAnsi="Tahoma" w:cs="Tahoma"/>
      <w:sz w:val="16"/>
      <w:szCs w:val="16"/>
    </w:rPr>
  </w:style>
  <w:style w:type="character" w:customStyle="1" w:styleId="DocumentMapChar">
    <w:name w:val="Document Map Char"/>
    <w:basedOn w:val="DefaultParagraphFont"/>
    <w:link w:val="DocumentMap"/>
    <w:uiPriority w:val="99"/>
    <w:semiHidden/>
    <w:rsid w:val="001E41C0"/>
    <w:rPr>
      <w:rFonts w:ascii="Tahoma" w:hAnsi="Tahoma" w:cs="Tahoma"/>
      <w:sz w:val="16"/>
      <w:szCs w:val="16"/>
    </w:rPr>
  </w:style>
  <w:style w:type="paragraph" w:styleId="ListParagraph">
    <w:name w:val="List Paragraph"/>
    <w:basedOn w:val="Normal"/>
    <w:uiPriority w:val="34"/>
    <w:qFormat/>
    <w:rsid w:val="00B6192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792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82F3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925"/>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2E792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792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A4C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4C21"/>
    <w:rPr>
      <w:rFonts w:ascii="Lucida Grande" w:hAnsi="Lucida Grande" w:cs="Lucida Grande"/>
      <w:sz w:val="18"/>
      <w:szCs w:val="18"/>
    </w:rPr>
  </w:style>
  <w:style w:type="character" w:styleId="Hyperlink">
    <w:name w:val="Hyperlink"/>
    <w:basedOn w:val="DefaultParagraphFont"/>
    <w:uiPriority w:val="99"/>
    <w:unhideWhenUsed/>
    <w:rsid w:val="00F46537"/>
    <w:rPr>
      <w:color w:val="0000FF" w:themeColor="hyperlink"/>
      <w:u w:val="single"/>
    </w:rPr>
  </w:style>
  <w:style w:type="paragraph" w:customStyle="1" w:styleId="TableContents">
    <w:name w:val="Table Contents"/>
    <w:basedOn w:val="Normal"/>
    <w:rsid w:val="002659E2"/>
    <w:pPr>
      <w:widowControl w:val="0"/>
      <w:suppressLineNumbers/>
      <w:suppressAutoHyphens/>
    </w:pPr>
    <w:rPr>
      <w:rFonts w:ascii="Times New Roman" w:eastAsia="Arial Unicode MS" w:hAnsi="Times New Roman" w:cs="Times New Roman"/>
      <w:kern w:val="1"/>
    </w:rPr>
  </w:style>
  <w:style w:type="paragraph" w:customStyle="1" w:styleId="Table">
    <w:name w:val="Table"/>
    <w:basedOn w:val="Caption"/>
    <w:rsid w:val="002659E2"/>
    <w:pPr>
      <w:widowControl w:val="0"/>
      <w:suppressLineNumbers/>
      <w:suppressAutoHyphens/>
      <w:spacing w:before="120" w:after="120"/>
    </w:pPr>
    <w:rPr>
      <w:rFonts w:ascii="Times New Roman" w:eastAsia="Arial Unicode MS" w:hAnsi="Times New Roman" w:cs="Tahoma"/>
      <w:b w:val="0"/>
      <w:bCs w:val="0"/>
      <w:i/>
      <w:iCs/>
      <w:color w:val="auto"/>
      <w:kern w:val="1"/>
      <w:sz w:val="24"/>
      <w:szCs w:val="24"/>
    </w:rPr>
  </w:style>
  <w:style w:type="paragraph" w:styleId="Caption">
    <w:name w:val="caption"/>
    <w:basedOn w:val="Normal"/>
    <w:next w:val="Normal"/>
    <w:uiPriority w:val="35"/>
    <w:semiHidden/>
    <w:unhideWhenUsed/>
    <w:qFormat/>
    <w:rsid w:val="002659E2"/>
    <w:pPr>
      <w:spacing w:after="200"/>
    </w:pPr>
    <w:rPr>
      <w:b/>
      <w:bCs/>
      <w:color w:val="4F81BD" w:themeColor="accent1"/>
      <w:sz w:val="18"/>
      <w:szCs w:val="18"/>
    </w:rPr>
  </w:style>
  <w:style w:type="paragraph" w:styleId="Header">
    <w:name w:val="header"/>
    <w:basedOn w:val="Normal"/>
    <w:link w:val="HeaderChar"/>
    <w:uiPriority w:val="99"/>
    <w:unhideWhenUsed/>
    <w:rsid w:val="00C8508D"/>
    <w:pPr>
      <w:tabs>
        <w:tab w:val="center" w:pos="4320"/>
        <w:tab w:val="right" w:pos="8640"/>
      </w:tabs>
    </w:pPr>
  </w:style>
  <w:style w:type="character" w:customStyle="1" w:styleId="HeaderChar">
    <w:name w:val="Header Char"/>
    <w:basedOn w:val="DefaultParagraphFont"/>
    <w:link w:val="Header"/>
    <w:uiPriority w:val="99"/>
    <w:rsid w:val="00C8508D"/>
  </w:style>
  <w:style w:type="paragraph" w:styleId="Footer">
    <w:name w:val="footer"/>
    <w:basedOn w:val="Normal"/>
    <w:link w:val="FooterChar"/>
    <w:uiPriority w:val="99"/>
    <w:unhideWhenUsed/>
    <w:rsid w:val="00C8508D"/>
    <w:pPr>
      <w:tabs>
        <w:tab w:val="center" w:pos="4320"/>
        <w:tab w:val="right" w:pos="8640"/>
      </w:tabs>
    </w:pPr>
  </w:style>
  <w:style w:type="character" w:customStyle="1" w:styleId="FooterChar">
    <w:name w:val="Footer Char"/>
    <w:basedOn w:val="DefaultParagraphFont"/>
    <w:link w:val="Footer"/>
    <w:uiPriority w:val="99"/>
    <w:rsid w:val="00C8508D"/>
  </w:style>
  <w:style w:type="paragraph" w:styleId="TOCHeading">
    <w:name w:val="TOC Heading"/>
    <w:basedOn w:val="Heading1"/>
    <w:next w:val="Normal"/>
    <w:uiPriority w:val="39"/>
    <w:unhideWhenUsed/>
    <w:qFormat/>
    <w:rsid w:val="002324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32453"/>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232453"/>
    <w:rPr>
      <w:sz w:val="22"/>
      <w:szCs w:val="22"/>
    </w:rPr>
  </w:style>
  <w:style w:type="paragraph" w:styleId="TOC3">
    <w:name w:val="toc 3"/>
    <w:basedOn w:val="Normal"/>
    <w:next w:val="Normal"/>
    <w:autoRedefine/>
    <w:uiPriority w:val="39"/>
    <w:semiHidden/>
    <w:unhideWhenUsed/>
    <w:rsid w:val="00232453"/>
    <w:pPr>
      <w:ind w:left="240"/>
    </w:pPr>
    <w:rPr>
      <w:i/>
      <w:sz w:val="22"/>
      <w:szCs w:val="22"/>
    </w:rPr>
  </w:style>
  <w:style w:type="paragraph" w:styleId="TOC4">
    <w:name w:val="toc 4"/>
    <w:basedOn w:val="Normal"/>
    <w:next w:val="Normal"/>
    <w:autoRedefine/>
    <w:uiPriority w:val="39"/>
    <w:semiHidden/>
    <w:unhideWhenUsed/>
    <w:rsid w:val="00232453"/>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232453"/>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232453"/>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232453"/>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232453"/>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232453"/>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F82F3F"/>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321784003">
      <w:bodyDiv w:val="1"/>
      <w:marLeft w:val="0"/>
      <w:marRight w:val="0"/>
      <w:marTop w:val="0"/>
      <w:marBottom w:val="0"/>
      <w:divBdr>
        <w:top w:val="none" w:sz="0" w:space="0" w:color="auto"/>
        <w:left w:val="none" w:sz="0" w:space="0" w:color="auto"/>
        <w:bottom w:val="none" w:sz="0" w:space="0" w:color="auto"/>
        <w:right w:val="none" w:sz="0" w:space="0" w:color="auto"/>
      </w:divBdr>
      <w:divsChild>
        <w:div w:id="2044596305">
          <w:marLeft w:val="0"/>
          <w:marRight w:val="0"/>
          <w:marTop w:val="0"/>
          <w:marBottom w:val="0"/>
          <w:divBdr>
            <w:top w:val="none" w:sz="0" w:space="0" w:color="auto"/>
            <w:left w:val="none" w:sz="0" w:space="0" w:color="auto"/>
            <w:bottom w:val="none" w:sz="0" w:space="0" w:color="auto"/>
            <w:right w:val="none" w:sz="0" w:space="0" w:color="auto"/>
          </w:divBdr>
        </w:div>
      </w:divsChild>
    </w:div>
    <w:div w:id="1659726216">
      <w:bodyDiv w:val="1"/>
      <w:marLeft w:val="0"/>
      <w:marRight w:val="0"/>
      <w:marTop w:val="0"/>
      <w:marBottom w:val="0"/>
      <w:divBdr>
        <w:top w:val="none" w:sz="0" w:space="0" w:color="auto"/>
        <w:left w:val="none" w:sz="0" w:space="0" w:color="auto"/>
        <w:bottom w:val="none" w:sz="0" w:space="0" w:color="auto"/>
        <w:right w:val="none" w:sz="0" w:space="0" w:color="auto"/>
      </w:divBdr>
      <w:divsChild>
        <w:div w:id="15256934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080/SocialChore/" TargetMode="External"/><Relationship Id="rId32" Type="http://schemas.openxmlformats.org/officeDocument/2006/relationships/footer" Target="footer2.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github.com/KingAndrew/The-Social-Choring-Engine.git"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F8ABB-68FB-493E-886E-DE43A5EC1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15</Pages>
  <Words>345</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B&amp;B Technical Services Inc.</Company>
  <LinksUpToDate>false</LinksUpToDate>
  <CharactersWithSpaces>2314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Boyd</dc:creator>
  <cp:lastModifiedBy>wayne</cp:lastModifiedBy>
  <cp:revision>9</cp:revision>
  <dcterms:created xsi:type="dcterms:W3CDTF">2012-06-26T13:53:00Z</dcterms:created>
  <dcterms:modified xsi:type="dcterms:W3CDTF">2012-06-27T14:41:00Z</dcterms:modified>
</cp:coreProperties>
</file>